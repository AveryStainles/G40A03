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8C78" w14:textId="2F917BAE" w:rsidR="009971FC" w:rsidRPr="004A526B" w:rsidRDefault="009061A1" w:rsidP="009971FC">
      <w:pPr>
        <w:pStyle w:val="Heading1"/>
        <w:tabs>
          <w:tab w:val="clear" w:pos="432"/>
          <w:tab w:val="num" w:pos="0"/>
        </w:tabs>
        <w:spacing w:before="0" w:after="0"/>
        <w:ind w:left="0" w:firstLine="0"/>
        <w:rPr>
          <w:rFonts w:asciiTheme="minorHAnsi" w:hAnsiTheme="minorHAnsi" w:cstheme="minorHAnsi"/>
          <w:i/>
          <w:kern w:val="0"/>
          <w:sz w:val="32"/>
        </w:rPr>
      </w:pPr>
      <w:r w:rsidRPr="004A526B">
        <w:rPr>
          <w:rFonts w:asciiTheme="minorHAnsi" w:hAnsiTheme="minorHAnsi" w:cstheme="minorHAnsi"/>
          <w:i/>
          <w:kern w:val="0"/>
          <w:sz w:val="32"/>
        </w:rPr>
        <w:t xml:space="preserve">Advanced Topics in Computer Science </w:t>
      </w:r>
      <w:r w:rsidR="009971FC" w:rsidRPr="004A526B">
        <w:rPr>
          <w:rFonts w:asciiTheme="minorHAnsi" w:hAnsiTheme="minorHAnsi" w:cstheme="minorHAnsi"/>
          <w:i/>
          <w:kern w:val="0"/>
          <w:sz w:val="32"/>
        </w:rPr>
        <w:t>I (420-</w:t>
      </w:r>
      <w:r w:rsidRPr="004A526B">
        <w:rPr>
          <w:rFonts w:asciiTheme="minorHAnsi" w:hAnsiTheme="minorHAnsi" w:cstheme="minorHAnsi"/>
          <w:i/>
          <w:kern w:val="0"/>
          <w:sz w:val="32"/>
        </w:rPr>
        <w:t>G40</w:t>
      </w:r>
      <w:r w:rsidR="009971FC" w:rsidRPr="004A526B">
        <w:rPr>
          <w:rFonts w:asciiTheme="minorHAnsi" w:hAnsiTheme="minorHAnsi" w:cstheme="minorHAnsi"/>
          <w:i/>
          <w:kern w:val="0"/>
          <w:sz w:val="32"/>
        </w:rPr>
        <w:t>-HR)</w:t>
      </w:r>
    </w:p>
    <w:p w14:paraId="4FCEB7BE" w14:textId="707CB2E4" w:rsidR="00EF3D32" w:rsidRPr="004A526B" w:rsidRDefault="009971FC" w:rsidP="00900EFA">
      <w:pPr>
        <w:pStyle w:val="Heading1"/>
        <w:tabs>
          <w:tab w:val="clear" w:pos="432"/>
          <w:tab w:val="num" w:pos="0"/>
        </w:tabs>
        <w:spacing w:before="0" w:after="0"/>
        <w:ind w:left="0" w:firstLine="0"/>
        <w:rPr>
          <w:rFonts w:asciiTheme="minorHAnsi" w:hAnsiTheme="minorHAnsi" w:cstheme="minorHAnsi"/>
          <w:i/>
          <w:sz w:val="32"/>
        </w:rPr>
      </w:pPr>
      <w:r w:rsidRPr="004A526B">
        <w:rPr>
          <w:rFonts w:asciiTheme="minorHAnsi" w:hAnsiTheme="minorHAnsi" w:cstheme="minorHAnsi"/>
          <w:i/>
          <w:kern w:val="0"/>
          <w:sz w:val="32"/>
        </w:rPr>
        <w:t xml:space="preserve">Assignment </w:t>
      </w:r>
      <w:r w:rsidR="0070230E" w:rsidRPr="004A526B">
        <w:rPr>
          <w:rFonts w:asciiTheme="minorHAnsi" w:hAnsiTheme="minorHAnsi" w:cstheme="minorHAnsi"/>
          <w:i/>
          <w:kern w:val="0"/>
          <w:sz w:val="32"/>
        </w:rPr>
        <w:t>3</w:t>
      </w:r>
      <w:r w:rsidR="004B373A" w:rsidRPr="004A526B">
        <w:rPr>
          <w:rFonts w:asciiTheme="minorHAnsi" w:hAnsiTheme="minorHAnsi" w:cstheme="minorHAnsi"/>
          <w:i/>
          <w:kern w:val="0"/>
          <w:sz w:val="32"/>
        </w:rPr>
        <w:t xml:space="preserve"> </w:t>
      </w:r>
      <w:r w:rsidRPr="004A526B">
        <w:rPr>
          <w:rFonts w:asciiTheme="minorHAnsi" w:hAnsiTheme="minorHAnsi" w:cstheme="minorHAnsi"/>
          <w:i/>
          <w:kern w:val="0"/>
          <w:sz w:val="32"/>
        </w:rPr>
        <w:t>–</w:t>
      </w:r>
      <w:r w:rsidR="00EF3D32" w:rsidRPr="004A526B">
        <w:rPr>
          <w:rFonts w:asciiTheme="minorHAnsi" w:hAnsiTheme="minorHAnsi" w:cstheme="minorHAnsi"/>
          <w:i/>
          <w:sz w:val="32"/>
        </w:rPr>
        <w:t xml:space="preserve"> </w:t>
      </w:r>
      <w:r w:rsidR="00900EFA" w:rsidRPr="004A526B">
        <w:rPr>
          <w:rFonts w:asciiTheme="minorHAnsi" w:hAnsiTheme="minorHAnsi" w:cstheme="minorHAnsi"/>
          <w:i/>
          <w:sz w:val="32"/>
        </w:rPr>
        <w:t xml:space="preserve">Graphics and </w:t>
      </w:r>
      <w:r w:rsidR="002B3CF8" w:rsidRPr="004A526B">
        <w:rPr>
          <w:rFonts w:asciiTheme="minorHAnsi" w:hAnsiTheme="minorHAnsi" w:cstheme="minorHAnsi"/>
          <w:i/>
          <w:sz w:val="32"/>
        </w:rPr>
        <w:t>Web Scraping</w:t>
      </w:r>
    </w:p>
    <w:p w14:paraId="28B3DECC" w14:textId="77777777" w:rsidR="00900EFA" w:rsidRPr="004A526B" w:rsidRDefault="00900EFA" w:rsidP="00900EFA">
      <w:pPr>
        <w:pStyle w:val="BodyText"/>
        <w:rPr>
          <w:rFonts w:asciiTheme="minorHAnsi" w:hAnsiTheme="minorHAnsi" w:cstheme="minorHAnsi"/>
          <w:lang w:val="en-CA"/>
        </w:rPr>
      </w:pPr>
    </w:p>
    <w:p w14:paraId="2DFFB7EF" w14:textId="4642EF9E" w:rsidR="00A67616" w:rsidRPr="004A526B" w:rsidRDefault="00A67616" w:rsidP="00A67616">
      <w:pPr>
        <w:pBdr>
          <w:top w:val="single" w:sz="4" w:space="1" w:color="000000"/>
          <w:left w:val="single" w:sz="4" w:space="4" w:color="000000"/>
          <w:bottom w:val="single" w:sz="4" w:space="1" w:color="000000"/>
          <w:right w:val="single" w:sz="4" w:space="4" w:color="000000"/>
        </w:pBdr>
        <w:tabs>
          <w:tab w:val="left" w:pos="1800"/>
          <w:tab w:val="left" w:pos="2160"/>
          <w:tab w:val="left" w:pos="2880"/>
          <w:tab w:val="left" w:pos="3840"/>
        </w:tabs>
        <w:rPr>
          <w:rFonts w:asciiTheme="minorHAnsi" w:hAnsiTheme="minorHAnsi" w:cstheme="minorHAnsi"/>
          <w:szCs w:val="24"/>
          <w:lang w:val="en-CA"/>
        </w:rPr>
      </w:pPr>
      <w:r w:rsidRPr="004A526B">
        <w:rPr>
          <w:rFonts w:asciiTheme="minorHAnsi" w:hAnsiTheme="minorHAnsi" w:cstheme="minorHAnsi"/>
          <w:szCs w:val="24"/>
          <w:lang w:val="en-CA"/>
        </w:rPr>
        <w:t>Date assigned:</w:t>
      </w:r>
      <w:r w:rsidRPr="004A526B">
        <w:rPr>
          <w:rFonts w:asciiTheme="minorHAnsi" w:hAnsiTheme="minorHAnsi" w:cstheme="minorHAnsi"/>
          <w:szCs w:val="24"/>
          <w:lang w:val="en-CA"/>
        </w:rPr>
        <w:tab/>
      </w:r>
      <w:r w:rsidR="00685494" w:rsidRPr="004A526B">
        <w:rPr>
          <w:rFonts w:asciiTheme="minorHAnsi" w:hAnsiTheme="minorHAnsi" w:cstheme="minorHAnsi"/>
          <w:szCs w:val="24"/>
          <w:lang w:val="en-CA"/>
        </w:rPr>
        <w:t xml:space="preserve">Friday </w:t>
      </w:r>
      <w:r w:rsidR="0070230E" w:rsidRPr="004A526B">
        <w:rPr>
          <w:rFonts w:asciiTheme="minorHAnsi" w:hAnsiTheme="minorHAnsi" w:cstheme="minorHAnsi"/>
          <w:szCs w:val="24"/>
          <w:lang w:val="en-CA"/>
        </w:rPr>
        <w:t>October</w:t>
      </w:r>
      <w:r w:rsidR="009061A1" w:rsidRPr="004A526B">
        <w:rPr>
          <w:rFonts w:asciiTheme="minorHAnsi" w:hAnsiTheme="minorHAnsi" w:cstheme="minorHAnsi"/>
          <w:szCs w:val="24"/>
          <w:lang w:val="en-CA"/>
        </w:rPr>
        <w:t xml:space="preserve"> </w:t>
      </w:r>
      <w:r w:rsidR="00282A7F" w:rsidRPr="004A526B">
        <w:rPr>
          <w:rFonts w:asciiTheme="minorHAnsi" w:hAnsiTheme="minorHAnsi" w:cstheme="minorHAnsi"/>
          <w:szCs w:val="24"/>
          <w:lang w:val="en-CA"/>
        </w:rPr>
        <w:t>1</w:t>
      </w:r>
      <w:r w:rsidR="00685494" w:rsidRPr="004A526B">
        <w:rPr>
          <w:rFonts w:asciiTheme="minorHAnsi" w:hAnsiTheme="minorHAnsi" w:cstheme="minorHAnsi"/>
          <w:szCs w:val="24"/>
          <w:lang w:val="en-CA"/>
        </w:rPr>
        <w:t>7</w:t>
      </w:r>
      <w:r w:rsidRPr="004A526B">
        <w:rPr>
          <w:rFonts w:asciiTheme="minorHAnsi" w:hAnsiTheme="minorHAnsi" w:cstheme="minorHAnsi"/>
          <w:szCs w:val="24"/>
          <w:lang w:val="en-CA"/>
        </w:rPr>
        <w:t>, 202</w:t>
      </w:r>
      <w:r w:rsidR="00685494" w:rsidRPr="004A526B">
        <w:rPr>
          <w:rFonts w:asciiTheme="minorHAnsi" w:hAnsiTheme="minorHAnsi" w:cstheme="minorHAnsi"/>
          <w:szCs w:val="24"/>
          <w:lang w:val="en-CA"/>
        </w:rPr>
        <w:t>5</w:t>
      </w:r>
    </w:p>
    <w:p w14:paraId="692A5B73" w14:textId="2D625184" w:rsidR="00EF3D32" w:rsidRPr="004A526B" w:rsidRDefault="00EF3D32">
      <w:pPr>
        <w:pBdr>
          <w:top w:val="single" w:sz="4" w:space="1" w:color="000000"/>
          <w:left w:val="single" w:sz="4" w:space="4" w:color="000000"/>
          <w:bottom w:val="single" w:sz="4" w:space="1" w:color="000000"/>
          <w:right w:val="single" w:sz="4" w:space="4" w:color="000000"/>
        </w:pBdr>
        <w:tabs>
          <w:tab w:val="left" w:pos="1800"/>
          <w:tab w:val="left" w:pos="2160"/>
          <w:tab w:val="left" w:pos="2880"/>
          <w:tab w:val="left" w:pos="3840"/>
        </w:tabs>
        <w:rPr>
          <w:rFonts w:asciiTheme="minorHAnsi" w:hAnsiTheme="minorHAnsi" w:cstheme="minorHAnsi"/>
          <w:color w:val="000000"/>
          <w:szCs w:val="24"/>
          <w:lang w:val="en-CA"/>
        </w:rPr>
      </w:pPr>
      <w:r w:rsidRPr="004A526B">
        <w:rPr>
          <w:rFonts w:asciiTheme="minorHAnsi" w:hAnsiTheme="minorHAnsi" w:cstheme="minorHAnsi"/>
          <w:szCs w:val="24"/>
          <w:lang w:val="en-CA"/>
        </w:rPr>
        <w:t>Date due:</w:t>
      </w:r>
      <w:r w:rsidR="00A67616" w:rsidRPr="004A526B">
        <w:rPr>
          <w:rFonts w:asciiTheme="minorHAnsi" w:hAnsiTheme="minorHAnsi" w:cstheme="minorHAnsi"/>
          <w:szCs w:val="24"/>
          <w:lang w:val="en-CA"/>
        </w:rPr>
        <w:tab/>
      </w:r>
      <w:r w:rsidR="00DF4B4B" w:rsidRPr="004A526B">
        <w:rPr>
          <w:rFonts w:asciiTheme="minorHAnsi" w:hAnsiTheme="minorHAnsi" w:cstheme="minorHAnsi"/>
          <w:szCs w:val="24"/>
          <w:lang w:val="en-CA"/>
        </w:rPr>
        <w:t>Monday</w:t>
      </w:r>
      <w:r w:rsidR="00F1606E" w:rsidRPr="004A526B">
        <w:rPr>
          <w:rFonts w:asciiTheme="minorHAnsi" w:hAnsiTheme="minorHAnsi" w:cstheme="minorHAnsi"/>
          <w:szCs w:val="24"/>
          <w:lang w:val="en-CA"/>
        </w:rPr>
        <w:t xml:space="preserve"> </w:t>
      </w:r>
      <w:r w:rsidR="0070230E" w:rsidRPr="004A526B">
        <w:rPr>
          <w:rFonts w:asciiTheme="minorHAnsi" w:hAnsiTheme="minorHAnsi" w:cstheme="minorHAnsi"/>
          <w:szCs w:val="24"/>
          <w:lang w:val="en-CA"/>
        </w:rPr>
        <w:t>November</w:t>
      </w:r>
      <w:r w:rsidR="00DF4B4B" w:rsidRPr="004A526B">
        <w:rPr>
          <w:rFonts w:asciiTheme="minorHAnsi" w:hAnsiTheme="minorHAnsi" w:cstheme="minorHAnsi"/>
          <w:szCs w:val="24"/>
          <w:lang w:val="en-CA"/>
        </w:rPr>
        <w:t xml:space="preserve"> 10</w:t>
      </w:r>
      <w:r w:rsidR="00F1606E" w:rsidRPr="004A526B">
        <w:rPr>
          <w:rFonts w:asciiTheme="minorHAnsi" w:hAnsiTheme="minorHAnsi" w:cstheme="minorHAnsi"/>
          <w:color w:val="000000"/>
          <w:szCs w:val="24"/>
          <w:lang w:val="en-CA"/>
        </w:rPr>
        <w:t>, 202</w:t>
      </w:r>
      <w:r w:rsidR="001E49B9" w:rsidRPr="004A526B">
        <w:rPr>
          <w:rFonts w:asciiTheme="minorHAnsi" w:hAnsiTheme="minorHAnsi" w:cstheme="minorHAnsi"/>
          <w:color w:val="000000"/>
          <w:szCs w:val="24"/>
          <w:lang w:val="en-CA"/>
        </w:rPr>
        <w:t>5</w:t>
      </w:r>
      <w:r w:rsidR="004C5E9A" w:rsidRPr="004A526B">
        <w:rPr>
          <w:rFonts w:asciiTheme="minorHAnsi" w:hAnsiTheme="minorHAnsi" w:cstheme="minorHAnsi"/>
          <w:color w:val="000000"/>
          <w:szCs w:val="24"/>
          <w:lang w:val="en-CA"/>
        </w:rPr>
        <w:t xml:space="preserve"> @11:59PM</w:t>
      </w:r>
    </w:p>
    <w:p w14:paraId="19033208" w14:textId="77777777" w:rsidR="00EF3D32" w:rsidRPr="004A526B" w:rsidRDefault="00EF3D32">
      <w:pPr>
        <w:pBdr>
          <w:bottom w:val="single" w:sz="4" w:space="1" w:color="000000"/>
        </w:pBdr>
        <w:rPr>
          <w:rFonts w:asciiTheme="minorHAnsi" w:hAnsiTheme="minorHAnsi" w:cstheme="minorHAnsi"/>
          <w:b/>
          <w:szCs w:val="24"/>
          <w:lang w:val="en-CA"/>
        </w:rPr>
      </w:pPr>
    </w:p>
    <w:p w14:paraId="2AA31BEC" w14:textId="77777777" w:rsidR="00EF3D32" w:rsidRPr="004A526B" w:rsidRDefault="00EF3D32">
      <w:pPr>
        <w:pBdr>
          <w:bottom w:val="single" w:sz="4" w:space="1" w:color="000000"/>
        </w:pBdr>
        <w:rPr>
          <w:rFonts w:asciiTheme="minorHAnsi" w:hAnsiTheme="minorHAnsi" w:cstheme="minorHAnsi"/>
          <w:b/>
          <w:szCs w:val="24"/>
          <w:lang w:val="en-CA"/>
        </w:rPr>
      </w:pPr>
      <w:r w:rsidRPr="004A526B">
        <w:rPr>
          <w:rFonts w:asciiTheme="minorHAnsi" w:hAnsiTheme="minorHAnsi" w:cstheme="minorHAnsi"/>
          <w:b/>
          <w:szCs w:val="24"/>
          <w:lang w:val="en-CA"/>
        </w:rPr>
        <w:t>Learning Objectives</w:t>
      </w:r>
    </w:p>
    <w:p w14:paraId="4E72FD5B" w14:textId="77777777" w:rsidR="00EF3D32" w:rsidRPr="004A526B" w:rsidRDefault="00EF3D32">
      <w:pPr>
        <w:tabs>
          <w:tab w:val="left" w:pos="1800"/>
        </w:tabs>
        <w:rPr>
          <w:rFonts w:asciiTheme="minorHAnsi" w:hAnsiTheme="minorHAnsi" w:cstheme="minorHAnsi"/>
          <w:szCs w:val="24"/>
          <w:lang w:val="en-CA"/>
        </w:rPr>
      </w:pPr>
    </w:p>
    <w:p w14:paraId="2C6E76FC" w14:textId="77777777" w:rsidR="00EF3D32" w:rsidRPr="004A526B" w:rsidRDefault="00EF3D32">
      <w:pPr>
        <w:tabs>
          <w:tab w:val="left" w:pos="1800"/>
        </w:tabs>
        <w:rPr>
          <w:rFonts w:asciiTheme="minorHAnsi" w:hAnsiTheme="minorHAnsi" w:cstheme="minorHAnsi"/>
          <w:szCs w:val="24"/>
          <w:lang w:val="en-CA"/>
        </w:rPr>
      </w:pPr>
      <w:r w:rsidRPr="004A526B">
        <w:rPr>
          <w:rFonts w:asciiTheme="minorHAnsi" w:hAnsiTheme="minorHAnsi" w:cstheme="minorHAnsi"/>
          <w:szCs w:val="24"/>
          <w:lang w:val="en-CA"/>
        </w:rPr>
        <w:t>Upon successful completion of this assignment, the student will be able to:</w:t>
      </w:r>
    </w:p>
    <w:p w14:paraId="128032AD" w14:textId="769A9FF6" w:rsidR="00BE1C38" w:rsidRPr="004A526B" w:rsidRDefault="00BE1C38" w:rsidP="00BE1C38">
      <w:pPr>
        <w:pStyle w:val="ListParagraph"/>
        <w:numPr>
          <w:ilvl w:val="0"/>
          <w:numId w:val="11"/>
        </w:numPr>
        <w:rPr>
          <w:rFonts w:asciiTheme="minorHAnsi" w:hAnsiTheme="minorHAnsi" w:cstheme="minorHAnsi"/>
          <w:szCs w:val="24"/>
          <w:lang w:val="en-CA"/>
        </w:rPr>
      </w:pPr>
      <w:r w:rsidRPr="004A526B">
        <w:rPr>
          <w:rFonts w:asciiTheme="minorHAnsi" w:hAnsiTheme="minorHAnsi" w:cstheme="minorHAnsi"/>
          <w:szCs w:val="24"/>
          <w:lang w:val="en-CA"/>
        </w:rPr>
        <w:t xml:space="preserve">Use the turtle, </w:t>
      </w:r>
      <w:proofErr w:type="spellStart"/>
      <w:r w:rsidRPr="004A526B">
        <w:rPr>
          <w:rFonts w:asciiTheme="minorHAnsi" w:hAnsiTheme="minorHAnsi" w:cstheme="minorHAnsi"/>
          <w:szCs w:val="24"/>
          <w:lang w:val="en-CA"/>
        </w:rPr>
        <w:t>tkinter</w:t>
      </w:r>
      <w:proofErr w:type="spellEnd"/>
      <w:r w:rsidRPr="004A526B">
        <w:rPr>
          <w:rFonts w:asciiTheme="minorHAnsi" w:hAnsiTheme="minorHAnsi" w:cstheme="minorHAnsi"/>
          <w:szCs w:val="24"/>
          <w:lang w:val="en-CA"/>
        </w:rPr>
        <w:t xml:space="preserve"> and </w:t>
      </w:r>
      <w:proofErr w:type="spellStart"/>
      <w:r w:rsidRPr="004A526B">
        <w:rPr>
          <w:rFonts w:asciiTheme="minorHAnsi" w:hAnsiTheme="minorHAnsi" w:cstheme="minorHAnsi"/>
          <w:szCs w:val="24"/>
          <w:lang w:val="en-CA"/>
        </w:rPr>
        <w:t>numpy</w:t>
      </w:r>
      <w:proofErr w:type="spellEnd"/>
      <w:r w:rsidRPr="004A526B">
        <w:rPr>
          <w:rFonts w:asciiTheme="minorHAnsi" w:hAnsiTheme="minorHAnsi" w:cstheme="minorHAnsi"/>
          <w:szCs w:val="24"/>
          <w:lang w:val="en-CA"/>
        </w:rPr>
        <w:t xml:space="preserve"> libraries</w:t>
      </w:r>
      <w:r w:rsidR="00FA10D6" w:rsidRPr="004A526B">
        <w:rPr>
          <w:rFonts w:asciiTheme="minorHAnsi" w:hAnsiTheme="minorHAnsi" w:cstheme="minorHAnsi"/>
          <w:szCs w:val="24"/>
          <w:lang w:val="en-CA"/>
        </w:rPr>
        <w:t>, and</w:t>
      </w:r>
    </w:p>
    <w:p w14:paraId="24D75CBE" w14:textId="4513EE6F" w:rsidR="00A73334" w:rsidRPr="004A526B" w:rsidRDefault="00777215" w:rsidP="00D4042C">
      <w:pPr>
        <w:pStyle w:val="ListParagraph"/>
        <w:numPr>
          <w:ilvl w:val="0"/>
          <w:numId w:val="11"/>
        </w:numPr>
        <w:rPr>
          <w:rFonts w:asciiTheme="minorHAnsi" w:hAnsiTheme="minorHAnsi" w:cstheme="minorHAnsi"/>
          <w:szCs w:val="24"/>
          <w:lang w:val="en-CA"/>
        </w:rPr>
      </w:pPr>
      <w:r w:rsidRPr="004A526B">
        <w:rPr>
          <w:rFonts w:asciiTheme="minorHAnsi" w:hAnsiTheme="minorHAnsi" w:cstheme="minorHAnsi"/>
          <w:szCs w:val="24"/>
          <w:lang w:val="en-CA"/>
        </w:rPr>
        <w:t>Scrape data from a website.</w:t>
      </w:r>
    </w:p>
    <w:p w14:paraId="750DAB87" w14:textId="77777777" w:rsidR="00EF3D32" w:rsidRPr="004A526B" w:rsidRDefault="00EF3D32">
      <w:pPr>
        <w:ind w:left="720" w:hanging="360"/>
        <w:rPr>
          <w:rFonts w:asciiTheme="minorHAnsi" w:hAnsiTheme="minorHAnsi" w:cstheme="minorHAnsi"/>
          <w:szCs w:val="24"/>
          <w:lang w:val="en-CA"/>
        </w:rPr>
      </w:pPr>
    </w:p>
    <w:p w14:paraId="246402B5" w14:textId="77777777" w:rsidR="005773A3" w:rsidRPr="004A526B" w:rsidRDefault="005773A3" w:rsidP="005773A3">
      <w:pPr>
        <w:pBdr>
          <w:bottom w:val="single" w:sz="4" w:space="1" w:color="000000"/>
        </w:pBdr>
        <w:rPr>
          <w:rFonts w:asciiTheme="minorHAnsi" w:hAnsiTheme="minorHAnsi" w:cstheme="minorHAnsi"/>
          <w:b/>
          <w:szCs w:val="24"/>
          <w:lang w:val="en-CA"/>
        </w:rPr>
      </w:pPr>
      <w:r w:rsidRPr="004A526B">
        <w:rPr>
          <w:rFonts w:asciiTheme="minorHAnsi" w:hAnsiTheme="minorHAnsi" w:cstheme="minorHAnsi"/>
          <w:b/>
          <w:szCs w:val="24"/>
          <w:lang w:val="en-CA"/>
        </w:rPr>
        <w:t>Marking Scheme</w:t>
      </w:r>
    </w:p>
    <w:tbl>
      <w:tblPr>
        <w:tblW w:w="8534" w:type="dxa"/>
        <w:tblInd w:w="-113" w:type="dxa"/>
        <w:tblLook w:val="04A0" w:firstRow="1" w:lastRow="0" w:firstColumn="1" w:lastColumn="0" w:noHBand="0" w:noVBand="1"/>
      </w:tblPr>
      <w:tblGrid>
        <w:gridCol w:w="7542"/>
        <w:gridCol w:w="992"/>
      </w:tblGrid>
      <w:tr w:rsidR="00F80C82" w:rsidRPr="004A526B" w14:paraId="5D60ED8D" w14:textId="77777777" w:rsidTr="00E67873">
        <w:trPr>
          <w:trHeight w:val="288"/>
        </w:trPr>
        <w:tc>
          <w:tcPr>
            <w:tcW w:w="7542" w:type="dxa"/>
            <w:tcBorders>
              <w:top w:val="single" w:sz="4" w:space="0" w:color="auto"/>
              <w:left w:val="single" w:sz="4" w:space="0" w:color="auto"/>
              <w:bottom w:val="single" w:sz="4" w:space="0" w:color="auto"/>
              <w:right w:val="single" w:sz="4" w:space="0" w:color="auto"/>
            </w:tcBorders>
            <w:vAlign w:val="bottom"/>
          </w:tcPr>
          <w:p w14:paraId="4E190AA7" w14:textId="0B26BF13" w:rsidR="00F80C82" w:rsidRPr="004A526B" w:rsidRDefault="006F588C" w:rsidP="00E67873">
            <w:pPr>
              <w:suppressAutoHyphens w:val="0"/>
              <w:rPr>
                <w:rFonts w:asciiTheme="minorHAnsi" w:hAnsiTheme="minorHAnsi" w:cstheme="minorHAnsi"/>
                <w:b/>
                <w:bCs/>
                <w:color w:val="000000"/>
                <w:kern w:val="0"/>
                <w:szCs w:val="24"/>
                <w:lang w:val="en-CA" w:eastAsia="en-CA"/>
              </w:rPr>
            </w:pPr>
            <w:r w:rsidRPr="004A526B">
              <w:rPr>
                <w:rFonts w:asciiTheme="minorHAnsi" w:hAnsiTheme="minorHAnsi" w:cstheme="minorHAnsi"/>
                <w:b/>
                <w:bCs/>
                <w:color w:val="000000"/>
                <w:kern w:val="0"/>
                <w:szCs w:val="24"/>
                <w:lang w:val="en-CA" w:eastAsia="en-CA"/>
              </w:rPr>
              <w:t>Question</w:t>
            </w:r>
          </w:p>
        </w:tc>
        <w:tc>
          <w:tcPr>
            <w:tcW w:w="992" w:type="dxa"/>
            <w:tcBorders>
              <w:top w:val="single" w:sz="4" w:space="0" w:color="auto"/>
              <w:left w:val="nil"/>
              <w:bottom w:val="single" w:sz="4" w:space="0" w:color="auto"/>
              <w:right w:val="single" w:sz="4" w:space="0" w:color="auto"/>
            </w:tcBorders>
            <w:vAlign w:val="bottom"/>
          </w:tcPr>
          <w:p w14:paraId="31BA9132" w14:textId="040B80D4" w:rsidR="00F80C82" w:rsidRPr="004A526B" w:rsidRDefault="00F80C82" w:rsidP="00F80C82">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b/>
                <w:bCs/>
                <w:color w:val="000000"/>
                <w:kern w:val="0"/>
                <w:szCs w:val="24"/>
                <w:lang w:val="en-CA" w:eastAsia="en-CA"/>
              </w:rPr>
              <w:t>Out Of</w:t>
            </w:r>
          </w:p>
        </w:tc>
      </w:tr>
      <w:tr w:rsidR="00F80C82" w:rsidRPr="004A526B" w14:paraId="74CA9CE0"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02FE7854" w14:textId="12C6996E" w:rsidR="00F80C82" w:rsidRPr="004A526B" w:rsidRDefault="00E67873"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b/>
                <w:bCs/>
                <w:color w:val="000000"/>
                <w:kern w:val="0"/>
                <w:szCs w:val="24"/>
                <w:lang w:val="en-CA" w:eastAsia="en-CA"/>
              </w:rPr>
              <w:t xml:space="preserve">Part A - </w:t>
            </w:r>
            <w:r w:rsidR="00F80C82" w:rsidRPr="004A526B">
              <w:rPr>
                <w:rFonts w:asciiTheme="minorHAnsi" w:hAnsiTheme="minorHAnsi" w:cstheme="minorHAnsi"/>
                <w:b/>
                <w:bCs/>
                <w:color w:val="000000"/>
                <w:kern w:val="0"/>
                <w:szCs w:val="24"/>
                <w:lang w:val="en-CA" w:eastAsia="en-CA"/>
              </w:rPr>
              <w:t>4 In a Row Functionality</w:t>
            </w:r>
          </w:p>
        </w:tc>
        <w:tc>
          <w:tcPr>
            <w:tcW w:w="992" w:type="dxa"/>
            <w:tcBorders>
              <w:top w:val="nil"/>
              <w:left w:val="nil"/>
              <w:bottom w:val="single" w:sz="4" w:space="0" w:color="000000"/>
              <w:right w:val="single" w:sz="4" w:space="0" w:color="000000"/>
            </w:tcBorders>
            <w:vAlign w:val="center"/>
          </w:tcPr>
          <w:p w14:paraId="775AE330" w14:textId="6AC98BCE" w:rsidR="00F80C82" w:rsidRPr="004A526B" w:rsidRDefault="00F80C82" w:rsidP="00F80C82">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 </w:t>
            </w:r>
          </w:p>
        </w:tc>
      </w:tr>
      <w:tr w:rsidR="00F80C82" w:rsidRPr="004A526B" w14:paraId="47FBBD2A"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1BF138A2" w14:textId="51053E0B" w:rsidR="00F80C82" w:rsidRPr="004A526B" w:rsidRDefault="00F80C82"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Setup of game</w:t>
            </w:r>
          </w:p>
        </w:tc>
        <w:tc>
          <w:tcPr>
            <w:tcW w:w="992" w:type="dxa"/>
            <w:tcBorders>
              <w:top w:val="nil"/>
              <w:left w:val="nil"/>
              <w:bottom w:val="single" w:sz="4" w:space="0" w:color="000000"/>
              <w:right w:val="single" w:sz="4" w:space="0" w:color="000000"/>
            </w:tcBorders>
            <w:vAlign w:val="center"/>
          </w:tcPr>
          <w:p w14:paraId="1016710D" w14:textId="512A0E87" w:rsidR="00F80C82" w:rsidRPr="004A526B" w:rsidRDefault="00F80C82" w:rsidP="00F80C82">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5</w:t>
            </w:r>
          </w:p>
        </w:tc>
      </w:tr>
      <w:tr w:rsidR="00F80C82" w:rsidRPr="004A526B" w14:paraId="2FC63E91"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1F94CC00" w14:textId="557C2569" w:rsidR="00F80C82" w:rsidRPr="004A526B" w:rsidRDefault="00F80C82"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 xml:space="preserve">Pause, Quit, </w:t>
            </w:r>
            <w:proofErr w:type="gramStart"/>
            <w:r w:rsidRPr="004A526B">
              <w:rPr>
                <w:rFonts w:asciiTheme="minorHAnsi" w:hAnsiTheme="minorHAnsi" w:cstheme="minorHAnsi"/>
                <w:color w:val="000000"/>
                <w:kern w:val="0"/>
                <w:szCs w:val="24"/>
                <w:lang w:val="en-CA" w:eastAsia="en-CA"/>
              </w:rPr>
              <w:t>Reset</w:t>
            </w:r>
            <w:proofErr w:type="gramEnd"/>
            <w:r w:rsidRPr="004A526B">
              <w:rPr>
                <w:rFonts w:asciiTheme="minorHAnsi" w:hAnsiTheme="minorHAnsi" w:cstheme="minorHAnsi"/>
                <w:color w:val="000000"/>
                <w:kern w:val="0"/>
                <w:szCs w:val="24"/>
                <w:lang w:val="en-CA" w:eastAsia="en-CA"/>
              </w:rPr>
              <w:t xml:space="preserve"> work as expected</w:t>
            </w:r>
          </w:p>
        </w:tc>
        <w:tc>
          <w:tcPr>
            <w:tcW w:w="992" w:type="dxa"/>
            <w:tcBorders>
              <w:top w:val="nil"/>
              <w:left w:val="nil"/>
              <w:bottom w:val="single" w:sz="4" w:space="0" w:color="000000"/>
              <w:right w:val="single" w:sz="4" w:space="0" w:color="000000"/>
            </w:tcBorders>
            <w:vAlign w:val="center"/>
          </w:tcPr>
          <w:p w14:paraId="2A62EA60" w14:textId="16B41B38" w:rsidR="00F80C82" w:rsidRPr="004A526B" w:rsidRDefault="00F80C82" w:rsidP="00F80C82">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6</w:t>
            </w:r>
          </w:p>
        </w:tc>
      </w:tr>
      <w:tr w:rsidR="00F80C82" w:rsidRPr="004A526B" w14:paraId="6447CCC4"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635B0469" w14:textId="1684E04E" w:rsidR="00F80C82" w:rsidRPr="004A526B" w:rsidRDefault="00F80C82"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Draw grid using turtle</w:t>
            </w:r>
          </w:p>
        </w:tc>
        <w:tc>
          <w:tcPr>
            <w:tcW w:w="992" w:type="dxa"/>
            <w:tcBorders>
              <w:top w:val="nil"/>
              <w:left w:val="nil"/>
              <w:bottom w:val="single" w:sz="4" w:space="0" w:color="000000"/>
              <w:right w:val="single" w:sz="4" w:space="0" w:color="000000"/>
            </w:tcBorders>
            <w:vAlign w:val="center"/>
          </w:tcPr>
          <w:p w14:paraId="35C511C7" w14:textId="029DC337" w:rsidR="00F80C82" w:rsidRPr="004A526B" w:rsidRDefault="00F80C82" w:rsidP="00F80C82">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8</w:t>
            </w:r>
          </w:p>
        </w:tc>
      </w:tr>
      <w:tr w:rsidR="00F80C82" w:rsidRPr="004A526B" w14:paraId="5C0D57CE"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3187745D" w14:textId="7956D544" w:rsidR="00F80C82" w:rsidRPr="004A526B" w:rsidRDefault="00F80C82"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Fill grid properly with disks</w:t>
            </w:r>
          </w:p>
        </w:tc>
        <w:tc>
          <w:tcPr>
            <w:tcW w:w="992" w:type="dxa"/>
            <w:tcBorders>
              <w:top w:val="nil"/>
              <w:left w:val="nil"/>
              <w:bottom w:val="single" w:sz="4" w:space="0" w:color="000000"/>
              <w:right w:val="single" w:sz="4" w:space="0" w:color="000000"/>
            </w:tcBorders>
            <w:vAlign w:val="center"/>
          </w:tcPr>
          <w:p w14:paraId="3487E29C" w14:textId="13408C11" w:rsidR="00F80C82" w:rsidRPr="004A526B" w:rsidRDefault="00F80C82" w:rsidP="00F80C82">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6</w:t>
            </w:r>
          </w:p>
        </w:tc>
      </w:tr>
      <w:tr w:rsidR="00F80C82" w:rsidRPr="004A526B" w14:paraId="698D0314" w14:textId="77777777" w:rsidTr="00E67873">
        <w:trPr>
          <w:trHeight w:val="288"/>
        </w:trPr>
        <w:tc>
          <w:tcPr>
            <w:tcW w:w="7542" w:type="dxa"/>
            <w:tcBorders>
              <w:top w:val="nil"/>
              <w:left w:val="single" w:sz="4" w:space="0" w:color="auto"/>
              <w:bottom w:val="single" w:sz="4" w:space="0" w:color="auto"/>
              <w:right w:val="single" w:sz="4" w:space="0" w:color="auto"/>
            </w:tcBorders>
            <w:vAlign w:val="center"/>
          </w:tcPr>
          <w:p w14:paraId="06EE7193" w14:textId="2E4A240B" w:rsidR="00F80C82" w:rsidRPr="004A526B" w:rsidRDefault="00F80C82"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Run simulation – win detected on row/column/diagonal – draw detected on tie</w:t>
            </w:r>
          </w:p>
        </w:tc>
        <w:tc>
          <w:tcPr>
            <w:tcW w:w="992" w:type="dxa"/>
            <w:tcBorders>
              <w:top w:val="nil"/>
              <w:left w:val="nil"/>
              <w:bottom w:val="single" w:sz="4" w:space="0" w:color="000000"/>
              <w:right w:val="single" w:sz="4" w:space="0" w:color="000000"/>
            </w:tcBorders>
            <w:vAlign w:val="center"/>
          </w:tcPr>
          <w:p w14:paraId="0487D1EC" w14:textId="6D5598DA" w:rsidR="00F80C82" w:rsidRPr="004A526B" w:rsidRDefault="00F80C82" w:rsidP="00F80C82">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10</w:t>
            </w:r>
          </w:p>
        </w:tc>
      </w:tr>
      <w:tr w:rsidR="009E0CB1" w:rsidRPr="004A526B" w14:paraId="065FF791" w14:textId="77777777" w:rsidTr="00E67873">
        <w:trPr>
          <w:trHeight w:val="288"/>
        </w:trPr>
        <w:tc>
          <w:tcPr>
            <w:tcW w:w="7542" w:type="dxa"/>
            <w:tcBorders>
              <w:top w:val="nil"/>
              <w:left w:val="single" w:sz="4" w:space="0" w:color="auto"/>
              <w:bottom w:val="single" w:sz="4" w:space="0" w:color="auto"/>
              <w:right w:val="single" w:sz="4" w:space="0" w:color="auto"/>
            </w:tcBorders>
            <w:vAlign w:val="center"/>
          </w:tcPr>
          <w:p w14:paraId="5AAE0C18" w14:textId="52B2EB12" w:rsidR="009E0CB1" w:rsidRPr="004A526B" w:rsidRDefault="009E0CB1"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Tests for all functionality</w:t>
            </w:r>
          </w:p>
        </w:tc>
        <w:tc>
          <w:tcPr>
            <w:tcW w:w="992" w:type="dxa"/>
            <w:tcBorders>
              <w:top w:val="nil"/>
              <w:left w:val="nil"/>
              <w:bottom w:val="single" w:sz="4" w:space="0" w:color="000000"/>
              <w:right w:val="single" w:sz="4" w:space="0" w:color="000000"/>
            </w:tcBorders>
            <w:vAlign w:val="center"/>
          </w:tcPr>
          <w:p w14:paraId="6212CD6F" w14:textId="50160A24" w:rsidR="009E0CB1" w:rsidRPr="004A526B" w:rsidRDefault="001F7A00" w:rsidP="00F80C82">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8</w:t>
            </w:r>
          </w:p>
        </w:tc>
      </w:tr>
      <w:tr w:rsidR="006C6051" w:rsidRPr="004A526B" w14:paraId="716ABFD5"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61BC06E2" w14:textId="2D91A3CC" w:rsidR="006C6051" w:rsidRPr="004A526B" w:rsidRDefault="00E67873"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b/>
                <w:bCs/>
                <w:color w:val="000000"/>
                <w:kern w:val="0"/>
                <w:szCs w:val="24"/>
                <w:lang w:val="en-CA" w:eastAsia="en-CA"/>
              </w:rPr>
              <w:t xml:space="preserve">Part B </w:t>
            </w:r>
            <w:r w:rsidR="006F588C" w:rsidRPr="004A526B">
              <w:rPr>
                <w:rFonts w:asciiTheme="minorHAnsi" w:hAnsiTheme="minorHAnsi" w:cstheme="minorHAnsi"/>
                <w:b/>
                <w:bCs/>
                <w:color w:val="000000"/>
                <w:kern w:val="0"/>
                <w:szCs w:val="24"/>
                <w:lang w:val="en-CA" w:eastAsia="en-CA"/>
              </w:rPr>
              <w:t>Movie Trivia Game Functionality</w:t>
            </w:r>
          </w:p>
        </w:tc>
        <w:tc>
          <w:tcPr>
            <w:tcW w:w="992" w:type="dxa"/>
            <w:tcBorders>
              <w:top w:val="nil"/>
              <w:left w:val="nil"/>
              <w:bottom w:val="single" w:sz="4" w:space="0" w:color="000000"/>
              <w:right w:val="single" w:sz="4" w:space="0" w:color="000000"/>
            </w:tcBorders>
          </w:tcPr>
          <w:p w14:paraId="0560E62B" w14:textId="77777777" w:rsidR="006C6051" w:rsidRPr="004A526B" w:rsidRDefault="006C6051" w:rsidP="006C6051">
            <w:pPr>
              <w:suppressAutoHyphens w:val="0"/>
              <w:jc w:val="center"/>
              <w:rPr>
                <w:rFonts w:asciiTheme="minorHAnsi" w:hAnsiTheme="minorHAnsi" w:cstheme="minorHAnsi"/>
                <w:color w:val="000000"/>
                <w:kern w:val="0"/>
                <w:szCs w:val="24"/>
                <w:lang w:val="en-CA" w:eastAsia="en-CA"/>
              </w:rPr>
            </w:pPr>
          </w:p>
        </w:tc>
      </w:tr>
      <w:tr w:rsidR="006C6051" w:rsidRPr="004A526B" w14:paraId="002B14B0"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1FF4A0E3" w14:textId="2A167EBF" w:rsidR="006C6051" w:rsidRPr="004A526B" w:rsidRDefault="006C6051"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Scraping for top 25 movies</w:t>
            </w:r>
          </w:p>
        </w:tc>
        <w:tc>
          <w:tcPr>
            <w:tcW w:w="992" w:type="dxa"/>
            <w:tcBorders>
              <w:top w:val="nil"/>
              <w:left w:val="nil"/>
              <w:bottom w:val="single" w:sz="4" w:space="0" w:color="000000"/>
              <w:right w:val="single" w:sz="4" w:space="0" w:color="000000"/>
            </w:tcBorders>
            <w:vAlign w:val="center"/>
          </w:tcPr>
          <w:p w14:paraId="06CCF6F7" w14:textId="3C093470"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12</w:t>
            </w:r>
          </w:p>
        </w:tc>
      </w:tr>
      <w:tr w:rsidR="006C6051" w:rsidRPr="004A526B" w14:paraId="5F2EEA95"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0FC544D6" w14:textId="482D785D" w:rsidR="006C6051" w:rsidRPr="004A526B" w:rsidRDefault="006C6051"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Scraping individual movie links</w:t>
            </w:r>
          </w:p>
        </w:tc>
        <w:tc>
          <w:tcPr>
            <w:tcW w:w="992" w:type="dxa"/>
            <w:tcBorders>
              <w:top w:val="nil"/>
              <w:left w:val="nil"/>
              <w:bottom w:val="single" w:sz="4" w:space="0" w:color="000000"/>
              <w:right w:val="single" w:sz="4" w:space="0" w:color="000000"/>
            </w:tcBorders>
            <w:vAlign w:val="center"/>
          </w:tcPr>
          <w:p w14:paraId="1DEE6F42" w14:textId="136F7329"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10</w:t>
            </w:r>
          </w:p>
        </w:tc>
      </w:tr>
      <w:tr w:rsidR="006C6051" w:rsidRPr="004A526B" w14:paraId="083596B2"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25EA3D9B" w14:textId="35A1AA89" w:rsidR="006C6051" w:rsidRPr="004A526B" w:rsidRDefault="006C6051"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Scraping trivia</w:t>
            </w:r>
          </w:p>
        </w:tc>
        <w:tc>
          <w:tcPr>
            <w:tcW w:w="992" w:type="dxa"/>
            <w:tcBorders>
              <w:top w:val="nil"/>
              <w:left w:val="nil"/>
              <w:bottom w:val="single" w:sz="4" w:space="0" w:color="000000"/>
              <w:right w:val="single" w:sz="4" w:space="0" w:color="000000"/>
            </w:tcBorders>
            <w:vAlign w:val="center"/>
          </w:tcPr>
          <w:p w14:paraId="264A373B" w14:textId="16181DEB"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8</w:t>
            </w:r>
          </w:p>
        </w:tc>
      </w:tr>
      <w:tr w:rsidR="006C6051" w:rsidRPr="004A526B" w14:paraId="7DA80E91"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0AE2F05A" w14:textId="3640732C" w:rsidR="006C6051" w:rsidRPr="004A526B" w:rsidRDefault="006C6051"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Storing/manipulating movie data</w:t>
            </w:r>
          </w:p>
        </w:tc>
        <w:tc>
          <w:tcPr>
            <w:tcW w:w="992" w:type="dxa"/>
            <w:tcBorders>
              <w:top w:val="nil"/>
              <w:left w:val="nil"/>
              <w:bottom w:val="single" w:sz="4" w:space="0" w:color="000000"/>
              <w:right w:val="single" w:sz="4" w:space="0" w:color="000000"/>
            </w:tcBorders>
            <w:vAlign w:val="center"/>
          </w:tcPr>
          <w:p w14:paraId="3F2B5D53" w14:textId="618F3EAB"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8</w:t>
            </w:r>
          </w:p>
        </w:tc>
      </w:tr>
      <w:tr w:rsidR="006C6051" w:rsidRPr="004A526B" w14:paraId="66126E77"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3343D394" w14:textId="4F63FE3C" w:rsidR="006C6051" w:rsidRPr="004A526B" w:rsidRDefault="006C6051"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Creating questions from data</w:t>
            </w:r>
          </w:p>
        </w:tc>
        <w:tc>
          <w:tcPr>
            <w:tcW w:w="992" w:type="dxa"/>
            <w:tcBorders>
              <w:top w:val="nil"/>
              <w:left w:val="nil"/>
              <w:bottom w:val="single" w:sz="4" w:space="0" w:color="000000"/>
              <w:right w:val="single" w:sz="4" w:space="0" w:color="000000"/>
            </w:tcBorders>
            <w:vAlign w:val="center"/>
          </w:tcPr>
          <w:p w14:paraId="4C1894D4" w14:textId="4A1D3503"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10</w:t>
            </w:r>
          </w:p>
        </w:tc>
      </w:tr>
      <w:tr w:rsidR="006C6051" w:rsidRPr="004A526B" w14:paraId="6F79D14E"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6C24C92F" w14:textId="5D879F89" w:rsidR="006C6051" w:rsidRPr="004A526B" w:rsidRDefault="006C6051"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Randomly selecting questions</w:t>
            </w:r>
          </w:p>
        </w:tc>
        <w:tc>
          <w:tcPr>
            <w:tcW w:w="992" w:type="dxa"/>
            <w:tcBorders>
              <w:top w:val="nil"/>
              <w:left w:val="nil"/>
              <w:bottom w:val="single" w:sz="4" w:space="0" w:color="000000"/>
              <w:right w:val="single" w:sz="4" w:space="0" w:color="000000"/>
            </w:tcBorders>
            <w:vAlign w:val="center"/>
          </w:tcPr>
          <w:p w14:paraId="5A46F6E0" w14:textId="370036BE"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5</w:t>
            </w:r>
          </w:p>
        </w:tc>
      </w:tr>
      <w:tr w:rsidR="006C6051" w:rsidRPr="004A526B" w14:paraId="794DB750"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2F5F86B0" w14:textId="1E40E70D" w:rsidR="006C6051" w:rsidRPr="004A526B" w:rsidRDefault="006C6051"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val="en-CA" w:eastAsia="en-CA"/>
              </w:rPr>
              <w:t>CLI gameplay</w:t>
            </w:r>
          </w:p>
        </w:tc>
        <w:tc>
          <w:tcPr>
            <w:tcW w:w="992" w:type="dxa"/>
            <w:tcBorders>
              <w:top w:val="nil"/>
              <w:left w:val="nil"/>
              <w:bottom w:val="single" w:sz="4" w:space="0" w:color="000000"/>
              <w:right w:val="single" w:sz="4" w:space="0" w:color="000000"/>
            </w:tcBorders>
            <w:vAlign w:val="center"/>
          </w:tcPr>
          <w:p w14:paraId="7EBED065" w14:textId="3AEC90E6"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10</w:t>
            </w:r>
          </w:p>
        </w:tc>
      </w:tr>
      <w:tr w:rsidR="006C6051" w:rsidRPr="004A526B" w14:paraId="3659D1B0"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357E6562" w14:textId="5C618EB4" w:rsidR="006C6051" w:rsidRPr="004A526B" w:rsidRDefault="00E96D94" w:rsidP="006F588C">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Unit tests for all functionality</w:t>
            </w:r>
          </w:p>
        </w:tc>
        <w:tc>
          <w:tcPr>
            <w:tcW w:w="992" w:type="dxa"/>
            <w:tcBorders>
              <w:top w:val="nil"/>
              <w:left w:val="nil"/>
              <w:bottom w:val="single" w:sz="4" w:space="0" w:color="000000"/>
              <w:right w:val="single" w:sz="4" w:space="0" w:color="000000"/>
            </w:tcBorders>
            <w:vAlign w:val="center"/>
          </w:tcPr>
          <w:p w14:paraId="4D043B0A" w14:textId="5BB88D5A"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20</w:t>
            </w:r>
          </w:p>
        </w:tc>
      </w:tr>
      <w:tr w:rsidR="000341A8" w:rsidRPr="004A526B" w14:paraId="2A8A1AF9"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572F164B" w14:textId="2A974955" w:rsidR="000341A8" w:rsidRPr="004A526B" w:rsidRDefault="000341A8" w:rsidP="000341A8">
            <w:pPr>
              <w:suppressAutoHyphens w:val="0"/>
              <w:rPr>
                <w:rFonts w:asciiTheme="minorHAnsi" w:hAnsiTheme="minorHAnsi" w:cstheme="minorHAnsi"/>
                <w:b/>
                <w:bCs/>
                <w:color w:val="000000"/>
                <w:kern w:val="0"/>
                <w:szCs w:val="24"/>
                <w:lang w:val="en-CA" w:eastAsia="en-CA"/>
              </w:rPr>
            </w:pPr>
            <w:r w:rsidRPr="004A526B">
              <w:rPr>
                <w:rFonts w:asciiTheme="minorHAnsi" w:hAnsiTheme="minorHAnsi" w:cstheme="minorHAnsi"/>
                <w:b/>
                <w:bCs/>
                <w:color w:val="000000"/>
                <w:kern w:val="0"/>
                <w:szCs w:val="24"/>
                <w:lang w:val="en-CA" w:eastAsia="en-CA"/>
              </w:rPr>
              <w:t>Pythonic Coding</w:t>
            </w:r>
          </w:p>
        </w:tc>
        <w:tc>
          <w:tcPr>
            <w:tcW w:w="992" w:type="dxa"/>
            <w:tcBorders>
              <w:top w:val="nil"/>
              <w:left w:val="nil"/>
              <w:bottom w:val="single" w:sz="4" w:space="0" w:color="000000"/>
              <w:right w:val="single" w:sz="4" w:space="0" w:color="000000"/>
            </w:tcBorders>
            <w:vAlign w:val="center"/>
          </w:tcPr>
          <w:p w14:paraId="447729C4" w14:textId="77777777" w:rsidR="000341A8" w:rsidRPr="004A526B" w:rsidRDefault="000341A8" w:rsidP="006C6051">
            <w:pPr>
              <w:suppressAutoHyphens w:val="0"/>
              <w:jc w:val="center"/>
              <w:rPr>
                <w:rFonts w:asciiTheme="minorHAnsi" w:hAnsiTheme="minorHAnsi" w:cstheme="minorHAnsi"/>
                <w:color w:val="000000"/>
                <w:kern w:val="0"/>
                <w:sz w:val="27"/>
                <w:szCs w:val="27"/>
                <w:lang w:eastAsia="en-US"/>
              </w:rPr>
            </w:pPr>
          </w:p>
        </w:tc>
      </w:tr>
      <w:tr w:rsidR="006C6051" w:rsidRPr="004A526B" w14:paraId="07F236E8"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2ECE2BB9" w14:textId="73F9896B" w:rsidR="006C6051" w:rsidRPr="004A526B" w:rsidRDefault="00E96D94" w:rsidP="000341A8">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Uses c</w:t>
            </w:r>
            <w:r w:rsidR="006C6051" w:rsidRPr="004A526B">
              <w:rPr>
                <w:rFonts w:asciiTheme="minorHAnsi" w:hAnsiTheme="minorHAnsi" w:cstheme="minorHAnsi"/>
                <w:color w:val="000000"/>
                <w:kern w:val="0"/>
                <w:sz w:val="27"/>
                <w:szCs w:val="27"/>
                <w:lang w:eastAsia="en-US"/>
              </w:rPr>
              <w:t>omprehensions</w:t>
            </w:r>
          </w:p>
        </w:tc>
        <w:tc>
          <w:tcPr>
            <w:tcW w:w="992" w:type="dxa"/>
            <w:tcBorders>
              <w:top w:val="nil"/>
              <w:left w:val="nil"/>
              <w:bottom w:val="single" w:sz="4" w:space="0" w:color="000000"/>
              <w:right w:val="single" w:sz="4" w:space="0" w:color="000000"/>
            </w:tcBorders>
            <w:vAlign w:val="center"/>
          </w:tcPr>
          <w:p w14:paraId="3670296E" w14:textId="573F00DC"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4</w:t>
            </w:r>
          </w:p>
        </w:tc>
      </w:tr>
      <w:tr w:rsidR="006C6051" w:rsidRPr="004A526B" w14:paraId="234F3F23"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723122DE" w14:textId="43E1B8DE" w:rsidR="006C6051" w:rsidRPr="004A526B" w:rsidRDefault="006C6051" w:rsidP="000341A8">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Uses classes and magic methods</w:t>
            </w:r>
          </w:p>
        </w:tc>
        <w:tc>
          <w:tcPr>
            <w:tcW w:w="992" w:type="dxa"/>
            <w:tcBorders>
              <w:top w:val="nil"/>
              <w:left w:val="nil"/>
              <w:bottom w:val="single" w:sz="4" w:space="0" w:color="000000"/>
              <w:right w:val="single" w:sz="4" w:space="0" w:color="000000"/>
            </w:tcBorders>
            <w:vAlign w:val="center"/>
          </w:tcPr>
          <w:p w14:paraId="62138E84" w14:textId="4A12A59C"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6</w:t>
            </w:r>
          </w:p>
        </w:tc>
      </w:tr>
      <w:tr w:rsidR="006C6051" w:rsidRPr="004A526B" w14:paraId="2DD79E70"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3235EBBF" w14:textId="457DE7BA" w:rsidR="006C6051" w:rsidRPr="004A526B" w:rsidRDefault="006C6051" w:rsidP="000341A8">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Uses exceptions for control</w:t>
            </w:r>
          </w:p>
        </w:tc>
        <w:tc>
          <w:tcPr>
            <w:tcW w:w="992" w:type="dxa"/>
            <w:tcBorders>
              <w:top w:val="nil"/>
              <w:left w:val="nil"/>
              <w:bottom w:val="single" w:sz="4" w:space="0" w:color="000000"/>
              <w:right w:val="single" w:sz="4" w:space="0" w:color="000000"/>
            </w:tcBorders>
            <w:vAlign w:val="center"/>
          </w:tcPr>
          <w:p w14:paraId="59A1C38B" w14:textId="5D9C864E"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6</w:t>
            </w:r>
          </w:p>
        </w:tc>
      </w:tr>
      <w:tr w:rsidR="006C6051" w:rsidRPr="004A526B" w14:paraId="5A4CFA35"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43E5FA97" w14:textId="1C1936F2" w:rsidR="006C6051" w:rsidRPr="004A526B" w:rsidRDefault="006C6051" w:rsidP="000341A8">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Broken into functions with one purpose per function</w:t>
            </w:r>
          </w:p>
        </w:tc>
        <w:tc>
          <w:tcPr>
            <w:tcW w:w="992" w:type="dxa"/>
            <w:tcBorders>
              <w:top w:val="nil"/>
              <w:left w:val="nil"/>
              <w:bottom w:val="single" w:sz="4" w:space="0" w:color="000000"/>
              <w:right w:val="single" w:sz="4" w:space="0" w:color="000000"/>
            </w:tcBorders>
            <w:vAlign w:val="center"/>
          </w:tcPr>
          <w:p w14:paraId="68CB4CC4" w14:textId="23F8DDBB"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4</w:t>
            </w:r>
          </w:p>
        </w:tc>
      </w:tr>
      <w:tr w:rsidR="006C6051" w:rsidRPr="004A526B" w14:paraId="6376858F"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274E41C5" w14:textId="64B81FB3" w:rsidR="006C6051" w:rsidRPr="004A526B" w:rsidRDefault="006C6051" w:rsidP="000341A8">
            <w:pPr>
              <w:suppressAutoHyphens w:val="0"/>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Proper PEP 8 standard coding</w:t>
            </w:r>
          </w:p>
        </w:tc>
        <w:tc>
          <w:tcPr>
            <w:tcW w:w="992" w:type="dxa"/>
            <w:tcBorders>
              <w:top w:val="nil"/>
              <w:left w:val="nil"/>
              <w:bottom w:val="single" w:sz="4" w:space="0" w:color="000000"/>
              <w:right w:val="single" w:sz="4" w:space="0" w:color="000000"/>
            </w:tcBorders>
            <w:vAlign w:val="center"/>
          </w:tcPr>
          <w:p w14:paraId="003DF1EB" w14:textId="65DFEEC8" w:rsidR="006C6051" w:rsidRPr="004A526B" w:rsidRDefault="006C6051"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 w:val="27"/>
                <w:szCs w:val="27"/>
                <w:lang w:eastAsia="en-US"/>
              </w:rPr>
              <w:t>4</w:t>
            </w:r>
          </w:p>
        </w:tc>
      </w:tr>
      <w:tr w:rsidR="00E67873" w:rsidRPr="004A526B" w14:paraId="3A19C6F6"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699C4D1B" w14:textId="27490C7B" w:rsidR="00E67873" w:rsidRPr="004A526B" w:rsidRDefault="00E67873" w:rsidP="000341A8">
            <w:pPr>
              <w:suppressAutoHyphens w:val="0"/>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Self-Assessment Complete</w:t>
            </w:r>
          </w:p>
        </w:tc>
        <w:tc>
          <w:tcPr>
            <w:tcW w:w="992" w:type="dxa"/>
            <w:tcBorders>
              <w:top w:val="nil"/>
              <w:left w:val="nil"/>
              <w:bottom w:val="single" w:sz="4" w:space="0" w:color="000000"/>
              <w:right w:val="single" w:sz="4" w:space="0" w:color="000000"/>
            </w:tcBorders>
            <w:vAlign w:val="center"/>
          </w:tcPr>
          <w:p w14:paraId="2C46FB0C" w14:textId="38708295" w:rsidR="00E67873" w:rsidRPr="004A526B" w:rsidRDefault="00E67873" w:rsidP="006C6051">
            <w:pPr>
              <w:suppressAutoHyphens w:val="0"/>
              <w:jc w:val="center"/>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5</w:t>
            </w:r>
          </w:p>
        </w:tc>
      </w:tr>
      <w:tr w:rsidR="006C6051" w:rsidRPr="004A526B" w14:paraId="7520E7CC" w14:textId="77777777" w:rsidTr="00E67873">
        <w:trPr>
          <w:trHeight w:val="288"/>
        </w:trPr>
        <w:tc>
          <w:tcPr>
            <w:tcW w:w="7542" w:type="dxa"/>
            <w:tcBorders>
              <w:top w:val="nil"/>
              <w:left w:val="single" w:sz="4" w:space="0" w:color="000000"/>
              <w:bottom w:val="single" w:sz="4" w:space="0" w:color="000000"/>
              <w:right w:val="single" w:sz="4" w:space="0" w:color="000000"/>
            </w:tcBorders>
            <w:vAlign w:val="center"/>
          </w:tcPr>
          <w:p w14:paraId="6ED22952" w14:textId="1122D43E" w:rsidR="006C6051" w:rsidRPr="004A526B" w:rsidRDefault="00E67873" w:rsidP="000341A8">
            <w:pPr>
              <w:suppressAutoHyphens w:val="0"/>
              <w:rPr>
                <w:rFonts w:asciiTheme="minorHAnsi" w:hAnsiTheme="minorHAnsi" w:cstheme="minorHAnsi"/>
                <w:b/>
                <w:bCs/>
                <w:color w:val="000000"/>
                <w:kern w:val="0"/>
                <w:szCs w:val="24"/>
                <w:lang w:val="en-CA" w:eastAsia="en-CA"/>
              </w:rPr>
            </w:pPr>
            <w:r w:rsidRPr="004A526B">
              <w:rPr>
                <w:rFonts w:asciiTheme="minorHAnsi" w:hAnsiTheme="minorHAnsi" w:cstheme="minorHAnsi"/>
                <w:b/>
                <w:bCs/>
                <w:color w:val="000000"/>
                <w:kern w:val="0"/>
                <w:sz w:val="27"/>
                <w:szCs w:val="27"/>
                <w:lang w:eastAsia="en-US"/>
              </w:rPr>
              <w:t>Total</w:t>
            </w:r>
          </w:p>
        </w:tc>
        <w:tc>
          <w:tcPr>
            <w:tcW w:w="992" w:type="dxa"/>
            <w:tcBorders>
              <w:top w:val="nil"/>
              <w:left w:val="nil"/>
              <w:bottom w:val="single" w:sz="4" w:space="0" w:color="000000"/>
              <w:right w:val="single" w:sz="4" w:space="0" w:color="000000"/>
            </w:tcBorders>
            <w:vAlign w:val="center"/>
          </w:tcPr>
          <w:p w14:paraId="0F8825DA" w14:textId="45356C34" w:rsidR="006C6051" w:rsidRPr="004A526B" w:rsidRDefault="00885067" w:rsidP="006C6051">
            <w:pPr>
              <w:suppressAutoHyphens w:val="0"/>
              <w:jc w:val="center"/>
              <w:rPr>
                <w:rFonts w:asciiTheme="minorHAnsi" w:hAnsiTheme="minorHAnsi" w:cstheme="minorHAnsi"/>
                <w:color w:val="000000"/>
                <w:kern w:val="0"/>
                <w:szCs w:val="24"/>
                <w:lang w:val="en-CA" w:eastAsia="en-CA"/>
              </w:rPr>
            </w:pPr>
            <w:r w:rsidRPr="004A526B">
              <w:rPr>
                <w:rFonts w:asciiTheme="minorHAnsi" w:hAnsiTheme="minorHAnsi" w:cstheme="minorHAnsi"/>
                <w:color w:val="000000"/>
                <w:kern w:val="0"/>
                <w:szCs w:val="24"/>
                <w:lang w:eastAsia="en-CA"/>
              </w:rPr>
              <w:t>15</w:t>
            </w:r>
            <w:r w:rsidR="001F7A00" w:rsidRPr="004A526B">
              <w:rPr>
                <w:rFonts w:asciiTheme="minorHAnsi" w:hAnsiTheme="minorHAnsi" w:cstheme="minorHAnsi"/>
                <w:color w:val="000000"/>
                <w:kern w:val="0"/>
                <w:szCs w:val="24"/>
                <w:lang w:eastAsia="en-CA"/>
              </w:rPr>
              <w:t>5</w:t>
            </w:r>
          </w:p>
        </w:tc>
      </w:tr>
    </w:tbl>
    <w:p w14:paraId="79E7957A" w14:textId="68EE298C"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lastRenderedPageBreak/>
        <w:t>Read the following instructions CAREFULLY</w:t>
      </w:r>
      <w:r w:rsidR="00E53D71" w:rsidRPr="004A526B">
        <w:rPr>
          <w:rFonts w:asciiTheme="minorHAnsi" w:hAnsiTheme="minorHAnsi" w:cstheme="minorHAnsi"/>
          <w:color w:val="000000"/>
          <w:kern w:val="0"/>
          <w:sz w:val="27"/>
          <w:szCs w:val="27"/>
          <w:lang w:eastAsia="en-US"/>
        </w:rPr>
        <w:t xml:space="preserve">.  </w:t>
      </w:r>
      <w:r w:rsidRPr="004A526B">
        <w:rPr>
          <w:rFonts w:asciiTheme="minorHAnsi" w:hAnsiTheme="minorHAnsi" w:cstheme="minorHAnsi"/>
          <w:color w:val="000000"/>
          <w:kern w:val="0"/>
          <w:sz w:val="27"/>
          <w:szCs w:val="27"/>
          <w:lang w:eastAsia="en-US"/>
        </w:rPr>
        <w:t>Be sure to TEST ALL YOUR CODE</w:t>
      </w:r>
      <w:r w:rsidRPr="004A526B">
        <w:rPr>
          <w:rFonts w:asciiTheme="minorHAnsi" w:hAnsiTheme="minorHAnsi" w:cstheme="minorHAnsi"/>
          <w:color w:val="000000"/>
          <w:kern w:val="0"/>
          <w:sz w:val="27"/>
          <w:szCs w:val="27"/>
          <w:lang w:eastAsia="en-US"/>
        </w:rPr>
        <w:br/>
        <w:t>Ensure all code is Pythonic and follows PEP-8 standards</w:t>
      </w:r>
      <w:r w:rsidR="00E53D71" w:rsidRPr="004A526B">
        <w:rPr>
          <w:rFonts w:asciiTheme="minorHAnsi" w:hAnsiTheme="minorHAnsi" w:cstheme="minorHAnsi"/>
          <w:color w:val="000000"/>
          <w:kern w:val="0"/>
          <w:sz w:val="27"/>
          <w:szCs w:val="27"/>
          <w:lang w:eastAsia="en-US"/>
        </w:rPr>
        <w:t xml:space="preserve">.  Remember to </w:t>
      </w:r>
      <w:r w:rsidR="00E21CD2" w:rsidRPr="004A526B">
        <w:rPr>
          <w:rFonts w:asciiTheme="minorHAnsi" w:hAnsiTheme="minorHAnsi" w:cstheme="minorHAnsi"/>
          <w:color w:val="000000"/>
          <w:kern w:val="0"/>
          <w:sz w:val="27"/>
          <w:szCs w:val="27"/>
          <w:lang w:eastAsia="en-US"/>
        </w:rPr>
        <w:t>complete and submit your self-reflection at the end.</w:t>
      </w:r>
    </w:p>
    <w:p w14:paraId="421B4C70" w14:textId="355B93CF" w:rsidR="00CB6BBE" w:rsidRPr="004A526B" w:rsidRDefault="00CB6BBE" w:rsidP="00CB6BBE">
      <w:pPr>
        <w:pBdr>
          <w:bottom w:val="single" w:sz="4" w:space="1" w:color="000000"/>
        </w:pBdr>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t>Part A – Graphics - 4-In-A-Row</w:t>
      </w:r>
    </w:p>
    <w:p w14:paraId="2C503875" w14:textId="65E4DA4C" w:rsidR="00CB6BBE" w:rsidRPr="004A526B" w:rsidRDefault="00CB6BBE" w:rsidP="00CB6BBE">
      <w:pPr>
        <w:pStyle w:val="ListParagraph"/>
        <w:numPr>
          <w:ilvl w:val="0"/>
          <w:numId w:val="29"/>
        </w:numPr>
        <w:tabs>
          <w:tab w:val="left" w:pos="2520"/>
        </w:tabs>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Create a Python program called </w:t>
      </w:r>
      <w:r w:rsidRPr="004A526B">
        <w:rPr>
          <w:rFonts w:asciiTheme="minorHAnsi" w:hAnsiTheme="minorHAnsi" w:cstheme="minorHAnsi"/>
          <w:b/>
          <w:bCs/>
          <w:i/>
          <w:iCs/>
          <w:color w:val="000000"/>
          <w:kern w:val="0"/>
          <w:sz w:val="27"/>
          <w:szCs w:val="27"/>
          <w:lang w:eastAsia="en-US"/>
        </w:rPr>
        <w:t>four_in_a_row.py</w:t>
      </w:r>
      <w:r w:rsidRPr="004A526B">
        <w:rPr>
          <w:rFonts w:asciiTheme="minorHAnsi" w:hAnsiTheme="minorHAnsi" w:cstheme="minorHAnsi"/>
          <w:color w:val="000000"/>
          <w:kern w:val="0"/>
          <w:sz w:val="27"/>
          <w:szCs w:val="27"/>
          <w:lang w:eastAsia="en-US"/>
        </w:rPr>
        <w:t xml:space="preserve"> which runs a simulation and determines if there is a winning condition in a Four-In-A-Row game.  (This means that the game runs automatically, through to completion. I will show a demo in class.).  It works like this:</w:t>
      </w:r>
    </w:p>
    <w:p w14:paraId="1C92BD31" w14:textId="77777777" w:rsidR="00CB6BBE" w:rsidRPr="004A526B" w:rsidRDefault="00CB6BB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Draw a 6x7 (6 rows, 7 columns) grid of circles using </w:t>
      </w:r>
      <w:r w:rsidRPr="004A526B">
        <w:rPr>
          <w:rFonts w:asciiTheme="minorHAnsi" w:hAnsiTheme="minorHAnsi" w:cstheme="minorHAnsi"/>
          <w:b/>
          <w:bCs/>
          <w:i/>
          <w:iCs/>
          <w:color w:val="000000"/>
          <w:kern w:val="0"/>
          <w:sz w:val="27"/>
          <w:szCs w:val="27"/>
          <w:lang w:eastAsia="en-US"/>
        </w:rPr>
        <w:t>turtle</w:t>
      </w:r>
      <w:r w:rsidRPr="004A526B">
        <w:rPr>
          <w:rFonts w:asciiTheme="minorHAnsi" w:hAnsiTheme="minorHAnsi" w:cstheme="minorHAnsi"/>
          <w:color w:val="000000"/>
          <w:kern w:val="0"/>
          <w:sz w:val="27"/>
          <w:szCs w:val="27"/>
          <w:lang w:eastAsia="en-US"/>
        </w:rPr>
        <w:t>.</w:t>
      </w:r>
    </w:p>
    <w:p w14:paraId="4470CEBA" w14:textId="77777777" w:rsidR="00CB6BBE" w:rsidRPr="004A526B" w:rsidRDefault="00CB6BB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Randomly add red and yellow disks to the grid by dropping them in the top and letting them “fall” as far as they can (you do not have to show the animation).</w:t>
      </w:r>
    </w:p>
    <w:p w14:paraId="36B78BD0" w14:textId="77777777" w:rsidR="00CB6BBE" w:rsidRPr="004A526B" w:rsidRDefault="00CB6BB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After each disk has landed, check if there is a winner and if there is, stop the simulation and report the winner to the (turtle) screen.  A win occurs if there are four circles of the same </w:t>
      </w:r>
      <w:proofErr w:type="spellStart"/>
      <w:r w:rsidRPr="004A526B">
        <w:rPr>
          <w:rFonts w:asciiTheme="minorHAnsi" w:hAnsiTheme="minorHAnsi" w:cstheme="minorHAnsi"/>
          <w:color w:val="000000"/>
          <w:kern w:val="0"/>
          <w:sz w:val="27"/>
          <w:szCs w:val="27"/>
          <w:lang w:eastAsia="en-US"/>
        </w:rPr>
        <w:t>colour</w:t>
      </w:r>
      <w:proofErr w:type="spellEnd"/>
      <w:r w:rsidRPr="004A526B">
        <w:rPr>
          <w:rFonts w:asciiTheme="minorHAnsi" w:hAnsiTheme="minorHAnsi" w:cstheme="minorHAnsi"/>
          <w:color w:val="000000"/>
          <w:kern w:val="0"/>
          <w:sz w:val="27"/>
          <w:szCs w:val="27"/>
          <w:lang w:eastAsia="en-US"/>
        </w:rPr>
        <w:t xml:space="preserve"> either horizontally, vertically or diagonally.</w:t>
      </w:r>
    </w:p>
    <w:p w14:paraId="3A7B8706" w14:textId="77777777" w:rsidR="00CB6BBE" w:rsidRPr="004A526B" w:rsidRDefault="00CB6BB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Continue randomly playing disks of alternating </w:t>
      </w:r>
      <w:proofErr w:type="spellStart"/>
      <w:r w:rsidRPr="004A526B">
        <w:rPr>
          <w:rFonts w:asciiTheme="minorHAnsi" w:hAnsiTheme="minorHAnsi" w:cstheme="minorHAnsi"/>
          <w:color w:val="000000"/>
          <w:kern w:val="0"/>
          <w:sz w:val="27"/>
          <w:szCs w:val="27"/>
          <w:lang w:eastAsia="en-US"/>
        </w:rPr>
        <w:t>colours</w:t>
      </w:r>
      <w:proofErr w:type="spellEnd"/>
      <w:r w:rsidRPr="004A526B">
        <w:rPr>
          <w:rFonts w:asciiTheme="minorHAnsi" w:hAnsiTheme="minorHAnsi" w:cstheme="minorHAnsi"/>
          <w:color w:val="000000"/>
          <w:kern w:val="0"/>
          <w:sz w:val="27"/>
          <w:szCs w:val="27"/>
          <w:lang w:eastAsia="en-US"/>
        </w:rPr>
        <w:t xml:space="preserve"> until there is a winner or the grid is full. If the grid fills up, report “Draw” to the (turtle) screen.</w:t>
      </w:r>
    </w:p>
    <w:p w14:paraId="2FF7D091" w14:textId="77777777" w:rsidR="00CB6BBE" w:rsidRPr="004A526B" w:rsidRDefault="00CB6BB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The user can start the simulation using ‘s’, pause the simulation using ‘p’, quit using ‘q’ and start over using ‘r’.</w:t>
      </w:r>
    </w:p>
    <w:p w14:paraId="510906EB" w14:textId="77777777" w:rsidR="00CB6BBE" w:rsidRPr="004A526B" w:rsidRDefault="00CB6BB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You must use the </w:t>
      </w:r>
      <w:r w:rsidRPr="004A526B">
        <w:rPr>
          <w:rFonts w:asciiTheme="minorHAnsi" w:hAnsiTheme="minorHAnsi" w:cstheme="minorHAnsi"/>
          <w:b/>
          <w:bCs/>
          <w:color w:val="000000"/>
          <w:kern w:val="0"/>
          <w:sz w:val="27"/>
          <w:szCs w:val="27"/>
          <w:lang w:eastAsia="en-US"/>
        </w:rPr>
        <w:t>turtle</w:t>
      </w:r>
      <w:r w:rsidRPr="004A526B">
        <w:rPr>
          <w:rFonts w:asciiTheme="minorHAnsi" w:hAnsiTheme="minorHAnsi" w:cstheme="minorHAnsi"/>
          <w:color w:val="000000"/>
          <w:kern w:val="0"/>
          <w:sz w:val="27"/>
          <w:szCs w:val="27"/>
          <w:lang w:eastAsia="en-US"/>
        </w:rPr>
        <w:t xml:space="preserve"> and </w:t>
      </w:r>
      <w:proofErr w:type="spellStart"/>
      <w:r w:rsidRPr="004A526B">
        <w:rPr>
          <w:rFonts w:asciiTheme="minorHAnsi" w:hAnsiTheme="minorHAnsi" w:cstheme="minorHAnsi"/>
          <w:b/>
          <w:bCs/>
          <w:color w:val="000000"/>
          <w:kern w:val="0"/>
          <w:sz w:val="27"/>
          <w:szCs w:val="27"/>
          <w:lang w:eastAsia="en-US"/>
        </w:rPr>
        <w:t>tkinter</w:t>
      </w:r>
      <w:proofErr w:type="spellEnd"/>
      <w:r w:rsidRPr="004A526B">
        <w:rPr>
          <w:rFonts w:asciiTheme="minorHAnsi" w:hAnsiTheme="minorHAnsi" w:cstheme="minorHAnsi"/>
          <w:color w:val="000000"/>
          <w:kern w:val="0"/>
          <w:sz w:val="27"/>
          <w:szCs w:val="27"/>
          <w:lang w:eastAsia="en-US"/>
        </w:rPr>
        <w:t xml:space="preserve"> libraries for the graphics.  Use the pigs and </w:t>
      </w:r>
      <w:proofErr w:type="gramStart"/>
      <w:r w:rsidRPr="004A526B">
        <w:rPr>
          <w:rFonts w:asciiTheme="minorHAnsi" w:hAnsiTheme="minorHAnsi" w:cstheme="minorHAnsi"/>
          <w:color w:val="000000"/>
          <w:kern w:val="0"/>
          <w:sz w:val="27"/>
          <w:szCs w:val="27"/>
          <w:lang w:eastAsia="en-US"/>
        </w:rPr>
        <w:t>chickens</w:t>
      </w:r>
      <w:proofErr w:type="gramEnd"/>
      <w:r w:rsidRPr="004A526B">
        <w:rPr>
          <w:rFonts w:asciiTheme="minorHAnsi" w:hAnsiTheme="minorHAnsi" w:cstheme="minorHAnsi"/>
          <w:color w:val="000000"/>
          <w:kern w:val="0"/>
          <w:sz w:val="27"/>
          <w:szCs w:val="27"/>
          <w:lang w:eastAsia="en-US"/>
        </w:rPr>
        <w:t xml:space="preserve"> example from class as a guide.</w:t>
      </w:r>
    </w:p>
    <w:p w14:paraId="625B40B5" w14:textId="77777777" w:rsidR="00CB6BBE" w:rsidRPr="004A526B" w:rsidRDefault="00CB6BB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You must use classes for this program, and at a minimum have an __</w:t>
      </w:r>
      <w:proofErr w:type="spellStart"/>
      <w:r w:rsidRPr="004A526B">
        <w:rPr>
          <w:rFonts w:asciiTheme="minorHAnsi" w:hAnsiTheme="minorHAnsi" w:cstheme="minorHAnsi"/>
          <w:color w:val="000000"/>
          <w:kern w:val="0"/>
          <w:sz w:val="27"/>
          <w:szCs w:val="27"/>
          <w:lang w:eastAsia="en-US"/>
        </w:rPr>
        <w:t>init</w:t>
      </w:r>
      <w:proofErr w:type="spellEnd"/>
      <w:r w:rsidRPr="004A526B">
        <w:rPr>
          <w:rFonts w:asciiTheme="minorHAnsi" w:hAnsiTheme="minorHAnsi" w:cstheme="minorHAnsi"/>
          <w:color w:val="000000"/>
          <w:kern w:val="0"/>
          <w:sz w:val="27"/>
          <w:szCs w:val="27"/>
          <w:lang w:eastAsia="en-US"/>
        </w:rPr>
        <w:t>__ method for each class.  Use magic functions appropriately for any classes you create.</w:t>
      </w:r>
    </w:p>
    <w:p w14:paraId="61CE49B3" w14:textId="77777777" w:rsidR="00CB6BBE" w:rsidRPr="004A526B" w:rsidRDefault="00CB6BB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You may use the </w:t>
      </w:r>
      <w:proofErr w:type="spellStart"/>
      <w:r w:rsidRPr="004A526B">
        <w:rPr>
          <w:rFonts w:asciiTheme="minorHAnsi" w:hAnsiTheme="minorHAnsi" w:cstheme="minorHAnsi"/>
          <w:color w:val="000000"/>
          <w:kern w:val="0"/>
          <w:sz w:val="27"/>
          <w:szCs w:val="27"/>
          <w:lang w:eastAsia="en-US"/>
        </w:rPr>
        <w:t>numpy</w:t>
      </w:r>
      <w:proofErr w:type="spellEnd"/>
      <w:r w:rsidRPr="004A526B">
        <w:rPr>
          <w:rFonts w:asciiTheme="minorHAnsi" w:hAnsiTheme="minorHAnsi" w:cstheme="minorHAnsi"/>
          <w:color w:val="000000"/>
          <w:kern w:val="0"/>
          <w:sz w:val="27"/>
          <w:szCs w:val="27"/>
          <w:lang w:eastAsia="en-US"/>
        </w:rPr>
        <w:t xml:space="preserve"> library if you would like to learn it, to give you a two-dimensional array for the board.  </w:t>
      </w:r>
    </w:p>
    <w:p w14:paraId="41EE5216" w14:textId="7E33EC91" w:rsidR="00CB6BBE" w:rsidRPr="004A526B" w:rsidRDefault="000A4AC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Pr>
          <w:rFonts w:asciiTheme="minorHAnsi" w:hAnsiTheme="minorHAnsi" w:cstheme="minorHAnsi"/>
          <w:color w:val="000000"/>
          <w:kern w:val="0"/>
          <w:sz w:val="27"/>
          <w:szCs w:val="27"/>
          <w:lang w:eastAsia="en-US"/>
        </w:rPr>
        <w:t xml:space="preserve"> </w:t>
      </w:r>
      <w:r w:rsidR="00CB6BBE" w:rsidRPr="004A526B">
        <w:rPr>
          <w:rFonts w:asciiTheme="minorHAnsi" w:hAnsiTheme="minorHAnsi" w:cstheme="minorHAnsi"/>
          <w:color w:val="000000"/>
          <w:kern w:val="0"/>
          <w:sz w:val="27"/>
          <w:szCs w:val="27"/>
          <w:lang w:eastAsia="en-US"/>
        </w:rPr>
        <w:t xml:space="preserve">Make sure that you use </w:t>
      </w:r>
      <w:proofErr w:type="gramStart"/>
      <w:r w:rsidR="00CB6BBE" w:rsidRPr="004A526B">
        <w:rPr>
          <w:rFonts w:asciiTheme="minorHAnsi" w:hAnsiTheme="minorHAnsi" w:cstheme="minorHAnsi"/>
          <w:color w:val="000000"/>
          <w:kern w:val="0"/>
          <w:sz w:val="27"/>
          <w:szCs w:val="27"/>
          <w:lang w:eastAsia="en-US"/>
        </w:rPr>
        <w:t>the efficient</w:t>
      </w:r>
      <w:proofErr w:type="gramEnd"/>
      <w:r w:rsidR="00CB6BBE" w:rsidRPr="004A526B">
        <w:rPr>
          <w:rFonts w:asciiTheme="minorHAnsi" w:hAnsiTheme="minorHAnsi" w:cstheme="minorHAnsi"/>
          <w:color w:val="000000"/>
          <w:kern w:val="0"/>
          <w:sz w:val="27"/>
          <w:szCs w:val="27"/>
          <w:lang w:eastAsia="en-US"/>
        </w:rPr>
        <w:t xml:space="preserve"> methods for outputting strings with the f’ format and comprehensions for all lists wherever possible.</w:t>
      </w:r>
    </w:p>
    <w:p w14:paraId="6ECFEBB5" w14:textId="51D9CDA6" w:rsidR="00CB6BBE" w:rsidRPr="004A526B" w:rsidRDefault="000A4AC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Pr>
          <w:rFonts w:asciiTheme="minorHAnsi" w:hAnsiTheme="minorHAnsi" w:cstheme="minorHAnsi"/>
          <w:color w:val="000000"/>
          <w:kern w:val="0"/>
          <w:sz w:val="27"/>
          <w:szCs w:val="27"/>
          <w:lang w:eastAsia="en-US"/>
        </w:rPr>
        <w:t xml:space="preserve"> </w:t>
      </w:r>
      <w:r w:rsidR="00CB6BBE" w:rsidRPr="004A526B">
        <w:rPr>
          <w:rFonts w:asciiTheme="minorHAnsi" w:hAnsiTheme="minorHAnsi" w:cstheme="minorHAnsi"/>
          <w:color w:val="000000"/>
          <w:kern w:val="0"/>
          <w:sz w:val="27"/>
          <w:szCs w:val="27"/>
          <w:lang w:eastAsia="en-US"/>
        </w:rPr>
        <w:t>Do not write massive blocks of code.  Each block of code that performs a specific task should be in a function! Remember singularity of purpose.</w:t>
      </w:r>
    </w:p>
    <w:p w14:paraId="3992772A" w14:textId="0738D7A1" w:rsidR="00CB6BBE" w:rsidRPr="004A526B" w:rsidRDefault="000A4AC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Pr>
          <w:rFonts w:asciiTheme="minorHAnsi" w:hAnsiTheme="minorHAnsi" w:cstheme="minorHAnsi"/>
          <w:color w:val="000000"/>
          <w:kern w:val="0"/>
          <w:sz w:val="27"/>
          <w:szCs w:val="27"/>
          <w:lang w:eastAsia="en-US"/>
        </w:rPr>
        <w:t xml:space="preserve"> </w:t>
      </w:r>
      <w:r w:rsidR="00CB6BBE" w:rsidRPr="004A526B">
        <w:rPr>
          <w:rFonts w:asciiTheme="minorHAnsi" w:hAnsiTheme="minorHAnsi" w:cstheme="minorHAnsi"/>
          <w:color w:val="000000"/>
          <w:kern w:val="0"/>
          <w:sz w:val="27"/>
          <w:szCs w:val="27"/>
          <w:lang w:eastAsia="en-US"/>
        </w:rPr>
        <w:t>Use exception handling with try/except/else blocks</w:t>
      </w:r>
    </w:p>
    <w:p w14:paraId="42F25C33" w14:textId="594C7D12" w:rsidR="00CB6BBE" w:rsidRPr="004A526B" w:rsidRDefault="000A4ACE" w:rsidP="00CB6BBE">
      <w:pPr>
        <w:numPr>
          <w:ilvl w:val="0"/>
          <w:numId w:val="29"/>
        </w:numPr>
        <w:tabs>
          <w:tab w:val="left" w:pos="2520"/>
        </w:tabs>
        <w:ind w:left="360" w:hanging="357"/>
        <w:rPr>
          <w:rFonts w:asciiTheme="minorHAnsi" w:hAnsiTheme="minorHAnsi" w:cstheme="minorHAnsi"/>
          <w:color w:val="000000"/>
          <w:kern w:val="0"/>
          <w:sz w:val="27"/>
          <w:szCs w:val="27"/>
          <w:lang w:eastAsia="en-US"/>
        </w:rPr>
      </w:pPr>
      <w:r>
        <w:rPr>
          <w:rFonts w:asciiTheme="minorHAnsi" w:hAnsiTheme="minorHAnsi" w:cstheme="minorHAnsi"/>
          <w:color w:val="000000"/>
          <w:kern w:val="0"/>
          <w:sz w:val="27"/>
          <w:szCs w:val="27"/>
          <w:lang w:eastAsia="en-US"/>
        </w:rPr>
        <w:t xml:space="preserve"> </w:t>
      </w:r>
      <w:hyperlink r:id="rId11" w:history="1">
        <w:r w:rsidR="00CB6BBE" w:rsidRPr="00592BE5">
          <w:rPr>
            <w:rStyle w:val="Hyperlink"/>
            <w:rFonts w:asciiTheme="minorHAnsi" w:hAnsiTheme="minorHAnsi" w:cstheme="minorHAnsi"/>
            <w:kern w:val="0"/>
            <w:sz w:val="27"/>
            <w:szCs w:val="27"/>
            <w:lang w:eastAsia="en-US"/>
          </w:rPr>
          <w:t xml:space="preserve">Think </w:t>
        </w:r>
        <w:proofErr w:type="spellStart"/>
        <w:r w:rsidR="00CB6BBE" w:rsidRPr="00592BE5">
          <w:rPr>
            <w:rStyle w:val="Hyperlink"/>
            <w:rFonts w:asciiTheme="minorHAnsi" w:hAnsiTheme="minorHAnsi" w:cstheme="minorHAnsi"/>
            <w:kern w:val="0"/>
            <w:sz w:val="27"/>
            <w:szCs w:val="27"/>
            <w:lang w:eastAsia="en-US"/>
          </w:rPr>
          <w:t>Pythonically</w:t>
        </w:r>
        <w:proofErr w:type="spellEnd"/>
      </w:hyperlink>
      <w:r w:rsidR="00CB6BBE" w:rsidRPr="004A526B">
        <w:rPr>
          <w:rFonts w:asciiTheme="minorHAnsi" w:hAnsiTheme="minorHAnsi" w:cstheme="minorHAnsi"/>
          <w:color w:val="000000"/>
          <w:kern w:val="0"/>
          <w:sz w:val="27"/>
          <w:szCs w:val="27"/>
          <w:lang w:eastAsia="en-US"/>
        </w:rPr>
        <w:t xml:space="preserve">. That is, follow the guidelines established in the </w:t>
      </w:r>
      <w:hyperlink r:id="rId12" w:history="1">
        <w:r w:rsidR="00CB6BBE" w:rsidRPr="004A526B">
          <w:rPr>
            <w:rFonts w:asciiTheme="minorHAnsi" w:hAnsiTheme="minorHAnsi" w:cstheme="minorHAnsi"/>
            <w:color w:val="000000"/>
            <w:kern w:val="0"/>
            <w:sz w:val="27"/>
            <w:szCs w:val="27"/>
            <w:lang w:eastAsia="en-US"/>
          </w:rPr>
          <w:t>PEP 8 Styling Guide</w:t>
        </w:r>
      </w:hyperlink>
      <w:r w:rsidR="00CB6BBE" w:rsidRPr="004A526B">
        <w:rPr>
          <w:rFonts w:asciiTheme="minorHAnsi" w:hAnsiTheme="minorHAnsi" w:cstheme="minorHAnsi"/>
          <w:color w:val="000000"/>
          <w:kern w:val="0"/>
          <w:sz w:val="27"/>
          <w:szCs w:val="27"/>
          <w:lang w:eastAsia="en-US"/>
        </w:rPr>
        <w:t xml:space="preserve">. </w:t>
      </w:r>
    </w:p>
    <w:p w14:paraId="66C7F77A" w14:textId="77777777" w:rsidR="00CB6BBE" w:rsidRPr="004A526B" w:rsidRDefault="00CB6BBE" w:rsidP="00CB6BBE">
      <w:pPr>
        <w:tabs>
          <w:tab w:val="left" w:pos="2520"/>
        </w:tabs>
        <w:ind w:left="3"/>
        <w:rPr>
          <w:rFonts w:asciiTheme="minorHAnsi" w:hAnsiTheme="minorHAnsi" w:cstheme="minorHAnsi"/>
          <w:color w:val="000000"/>
          <w:kern w:val="0"/>
          <w:sz w:val="27"/>
          <w:szCs w:val="27"/>
          <w:lang w:eastAsia="en-US"/>
        </w:rPr>
      </w:pPr>
    </w:p>
    <w:p w14:paraId="68FEA0B4" w14:textId="77777777" w:rsidR="00E21CD2" w:rsidRPr="004A526B" w:rsidRDefault="00E21CD2" w:rsidP="00BF536F">
      <w:pPr>
        <w:suppressAutoHyphens w:val="0"/>
        <w:spacing w:before="100" w:beforeAutospacing="1" w:after="100" w:afterAutospacing="1"/>
        <w:rPr>
          <w:rFonts w:asciiTheme="minorHAnsi" w:hAnsiTheme="minorHAnsi" w:cstheme="minorHAnsi"/>
          <w:color w:val="000000"/>
          <w:kern w:val="0"/>
          <w:sz w:val="27"/>
          <w:szCs w:val="27"/>
          <w:lang w:eastAsia="en-US"/>
        </w:rPr>
      </w:pPr>
    </w:p>
    <w:p w14:paraId="30B98FC6" w14:textId="77777777" w:rsidR="00E21CD2" w:rsidRPr="004A526B" w:rsidRDefault="00E21CD2" w:rsidP="00BF536F">
      <w:pPr>
        <w:suppressAutoHyphens w:val="0"/>
        <w:spacing w:before="100" w:beforeAutospacing="1" w:after="100" w:afterAutospacing="1"/>
        <w:rPr>
          <w:rFonts w:asciiTheme="minorHAnsi" w:hAnsiTheme="minorHAnsi" w:cstheme="minorHAnsi"/>
          <w:color w:val="000000"/>
          <w:kern w:val="0"/>
          <w:sz w:val="27"/>
          <w:szCs w:val="27"/>
          <w:lang w:eastAsia="en-US"/>
        </w:rPr>
      </w:pPr>
    </w:p>
    <w:p w14:paraId="445E5F42" w14:textId="0663DCAA" w:rsidR="00BF536F" w:rsidRPr="004A526B" w:rsidRDefault="00BF536F" w:rsidP="00F61673">
      <w:pPr>
        <w:pBdr>
          <w:bottom w:val="single" w:sz="4" w:space="1" w:color="000000"/>
        </w:pBdr>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lastRenderedPageBreak/>
        <w:t xml:space="preserve">Part </w:t>
      </w:r>
      <w:r w:rsidR="00E21CD2" w:rsidRPr="004A526B">
        <w:rPr>
          <w:rFonts w:asciiTheme="minorHAnsi" w:hAnsiTheme="minorHAnsi" w:cstheme="minorHAnsi"/>
          <w:b/>
          <w:bCs/>
          <w:color w:val="000000"/>
          <w:kern w:val="0"/>
          <w:sz w:val="27"/>
          <w:szCs w:val="27"/>
          <w:lang w:eastAsia="en-US"/>
        </w:rPr>
        <w:t>B</w:t>
      </w:r>
      <w:r w:rsidRPr="004A526B">
        <w:rPr>
          <w:rFonts w:asciiTheme="minorHAnsi" w:hAnsiTheme="minorHAnsi" w:cstheme="minorHAnsi"/>
          <w:b/>
          <w:bCs/>
          <w:color w:val="000000"/>
          <w:kern w:val="0"/>
          <w:sz w:val="27"/>
          <w:szCs w:val="27"/>
          <w:lang w:eastAsia="en-US"/>
        </w:rPr>
        <w:t xml:space="preserve">: </w:t>
      </w:r>
      <w:r w:rsidR="00F61673" w:rsidRPr="004A526B">
        <w:rPr>
          <w:rFonts w:asciiTheme="minorHAnsi" w:hAnsiTheme="minorHAnsi" w:cstheme="minorHAnsi"/>
          <w:b/>
          <w:bCs/>
          <w:color w:val="000000"/>
          <w:kern w:val="0"/>
          <w:sz w:val="27"/>
          <w:szCs w:val="27"/>
          <w:lang w:eastAsia="en-US"/>
        </w:rPr>
        <w:t>Movie Trivia Scraper and Game</w:t>
      </w:r>
    </w:p>
    <w:p w14:paraId="73793D37" w14:textId="65B4D561" w:rsidR="00BF536F" w:rsidRPr="004A526B" w:rsidRDefault="00F61673"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In Part B of</w:t>
      </w:r>
      <w:r w:rsidR="00BF536F" w:rsidRPr="004A526B">
        <w:rPr>
          <w:rFonts w:asciiTheme="minorHAnsi" w:hAnsiTheme="minorHAnsi" w:cstheme="minorHAnsi"/>
          <w:color w:val="000000"/>
          <w:kern w:val="0"/>
          <w:sz w:val="27"/>
          <w:szCs w:val="27"/>
          <w:lang w:eastAsia="en-US"/>
        </w:rPr>
        <w:t xml:space="preserve"> this assignment, you will use </w:t>
      </w:r>
      <w:r w:rsidR="00BF536F" w:rsidRPr="004A526B">
        <w:rPr>
          <w:rFonts w:asciiTheme="minorHAnsi" w:hAnsiTheme="minorHAnsi" w:cstheme="minorHAnsi"/>
          <w:b/>
          <w:bCs/>
          <w:color w:val="000000"/>
          <w:kern w:val="0"/>
          <w:sz w:val="27"/>
          <w:szCs w:val="27"/>
          <w:lang w:eastAsia="en-US"/>
        </w:rPr>
        <w:t>Python</w:t>
      </w:r>
      <w:r w:rsidR="00BF536F" w:rsidRPr="004A526B">
        <w:rPr>
          <w:rFonts w:asciiTheme="minorHAnsi" w:hAnsiTheme="minorHAnsi" w:cstheme="minorHAnsi"/>
          <w:color w:val="000000"/>
          <w:kern w:val="0"/>
          <w:sz w:val="27"/>
          <w:szCs w:val="27"/>
          <w:lang w:eastAsia="en-US"/>
        </w:rPr>
        <w:t> to build a </w:t>
      </w:r>
      <w:r w:rsidR="00BF536F" w:rsidRPr="004A526B">
        <w:rPr>
          <w:rFonts w:asciiTheme="minorHAnsi" w:hAnsiTheme="minorHAnsi" w:cstheme="minorHAnsi"/>
          <w:b/>
          <w:bCs/>
          <w:color w:val="000000"/>
          <w:kern w:val="0"/>
          <w:sz w:val="27"/>
          <w:szCs w:val="27"/>
          <w:lang w:eastAsia="en-US"/>
        </w:rPr>
        <w:t>command-line trivia game</w:t>
      </w:r>
      <w:r w:rsidR="00BF536F" w:rsidRPr="004A526B">
        <w:rPr>
          <w:rFonts w:asciiTheme="minorHAnsi" w:hAnsiTheme="minorHAnsi" w:cstheme="minorHAnsi"/>
          <w:color w:val="000000"/>
          <w:kern w:val="0"/>
          <w:sz w:val="27"/>
          <w:szCs w:val="27"/>
          <w:lang w:eastAsia="en-US"/>
        </w:rPr>
        <w:t xml:space="preserve"> by scraping IMDb for information about popular movies. This </w:t>
      </w:r>
      <w:r w:rsidR="00E36DE5" w:rsidRPr="004A526B">
        <w:rPr>
          <w:rFonts w:asciiTheme="minorHAnsi" w:hAnsiTheme="minorHAnsi" w:cstheme="minorHAnsi"/>
          <w:color w:val="000000"/>
          <w:kern w:val="0"/>
          <w:sz w:val="27"/>
          <w:szCs w:val="27"/>
          <w:lang w:eastAsia="en-US"/>
        </w:rPr>
        <w:t xml:space="preserve">part of the </w:t>
      </w:r>
      <w:r w:rsidR="00BF536F" w:rsidRPr="004A526B">
        <w:rPr>
          <w:rFonts w:asciiTheme="minorHAnsi" w:hAnsiTheme="minorHAnsi" w:cstheme="minorHAnsi"/>
          <w:color w:val="000000"/>
          <w:kern w:val="0"/>
          <w:sz w:val="27"/>
          <w:szCs w:val="27"/>
          <w:lang w:eastAsia="en-US"/>
        </w:rPr>
        <w:t>assignment combines web scraping, data handling, and game logic.</w:t>
      </w:r>
    </w:p>
    <w:p w14:paraId="0D2E69CF" w14:textId="77777777" w:rsidR="00BF536F" w:rsidRPr="004A526B" w:rsidRDefault="00BF536F" w:rsidP="00BF536F">
      <w:pPr>
        <w:suppressAutoHyphens w:val="0"/>
        <w:spacing w:before="100" w:beforeAutospacing="1" w:after="100" w:afterAutospacing="1"/>
        <w:outlineLvl w:val="2"/>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t>Objective</w:t>
      </w:r>
    </w:p>
    <w:p w14:paraId="489DE35F" w14:textId="77777777" w:rsidR="00BF536F" w:rsidRPr="004A526B" w:rsidRDefault="00BF536F" w:rsidP="00BF536F">
      <w:pPr>
        <w:numPr>
          <w:ilvl w:val="0"/>
          <w:numId w:val="25"/>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Scrape IMDb Top Movie Data:</w:t>
      </w:r>
      <w:r w:rsidRPr="004A526B">
        <w:rPr>
          <w:rFonts w:asciiTheme="minorHAnsi" w:hAnsiTheme="minorHAnsi" w:cstheme="minorHAnsi"/>
          <w:color w:val="000000"/>
          <w:kern w:val="0"/>
          <w:sz w:val="27"/>
          <w:szCs w:val="27"/>
          <w:lang w:eastAsia="en-US"/>
        </w:rPr>
        <w:t> Start from the </w:t>
      </w:r>
      <w:hyperlink r:id="rId13" w:tgtFrame="_blank" w:history="1">
        <w:r w:rsidRPr="004A526B">
          <w:rPr>
            <w:rFonts w:asciiTheme="minorHAnsi" w:hAnsiTheme="minorHAnsi" w:cstheme="minorHAnsi"/>
            <w:color w:val="0000FF"/>
            <w:kern w:val="0"/>
            <w:sz w:val="27"/>
            <w:szCs w:val="27"/>
            <w:u w:val="single"/>
            <w:lang w:eastAsia="en-US"/>
          </w:rPr>
          <w:t>IMDb Top 250 Movies</w:t>
        </w:r>
      </w:hyperlink>
      <w:r w:rsidRPr="004A526B">
        <w:rPr>
          <w:rFonts w:asciiTheme="minorHAnsi" w:hAnsiTheme="minorHAnsi" w:cstheme="minorHAnsi"/>
          <w:color w:val="000000"/>
          <w:kern w:val="0"/>
          <w:sz w:val="27"/>
          <w:szCs w:val="27"/>
          <w:lang w:eastAsia="en-US"/>
        </w:rPr>
        <w:t> page.</w:t>
      </w:r>
    </w:p>
    <w:p w14:paraId="6C287DB0" w14:textId="77777777" w:rsidR="00BF536F" w:rsidRPr="004A526B" w:rsidRDefault="00BF536F" w:rsidP="00BF536F">
      <w:pPr>
        <w:numPr>
          <w:ilvl w:val="0"/>
          <w:numId w:val="25"/>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Extract Top Movies:</w:t>
      </w:r>
      <w:r w:rsidRPr="004A526B">
        <w:rPr>
          <w:rFonts w:asciiTheme="minorHAnsi" w:hAnsiTheme="minorHAnsi" w:cstheme="minorHAnsi"/>
          <w:color w:val="000000"/>
          <w:kern w:val="0"/>
          <w:sz w:val="27"/>
          <w:szCs w:val="27"/>
          <w:lang w:eastAsia="en-US"/>
        </w:rPr>
        <w:t> Download and parse the HTML data and follow links for each movie until data for 25 of the top 250 movies are extracted</w:t>
      </w:r>
    </w:p>
    <w:p w14:paraId="686AC265" w14:textId="77777777" w:rsidR="00BF536F" w:rsidRPr="004A526B" w:rsidRDefault="00BF536F" w:rsidP="00BF536F">
      <w:pPr>
        <w:numPr>
          <w:ilvl w:val="0"/>
          <w:numId w:val="25"/>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Scrape Each Movie’s Details:</w:t>
      </w:r>
      <w:r w:rsidRPr="004A526B">
        <w:rPr>
          <w:rFonts w:asciiTheme="minorHAnsi" w:hAnsiTheme="minorHAnsi" w:cstheme="minorHAnsi"/>
          <w:color w:val="000000"/>
          <w:kern w:val="0"/>
          <w:sz w:val="27"/>
          <w:szCs w:val="27"/>
          <w:lang w:eastAsia="en-US"/>
        </w:rPr>
        <w:t> Visit each movie's details page and extract specific information.</w:t>
      </w:r>
    </w:p>
    <w:p w14:paraId="62B08776" w14:textId="77777777" w:rsidR="00BF536F" w:rsidRPr="004A526B" w:rsidRDefault="00BF536F" w:rsidP="00BF536F">
      <w:pPr>
        <w:numPr>
          <w:ilvl w:val="0"/>
          <w:numId w:val="25"/>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Collect Trivia:</w:t>
      </w:r>
      <w:r w:rsidRPr="004A526B">
        <w:rPr>
          <w:rFonts w:asciiTheme="minorHAnsi" w:hAnsiTheme="minorHAnsi" w:cstheme="minorHAnsi"/>
          <w:color w:val="000000"/>
          <w:kern w:val="0"/>
          <w:sz w:val="27"/>
          <w:szCs w:val="27"/>
          <w:lang w:eastAsia="en-US"/>
        </w:rPr>
        <w:t> Follow the </w:t>
      </w:r>
      <w:r w:rsidRPr="004A526B">
        <w:rPr>
          <w:rFonts w:asciiTheme="minorHAnsi" w:hAnsiTheme="minorHAnsi" w:cstheme="minorHAnsi"/>
          <w:b/>
          <w:bCs/>
          <w:color w:val="000000"/>
          <w:kern w:val="0"/>
          <w:sz w:val="27"/>
          <w:szCs w:val="27"/>
          <w:lang w:eastAsia="en-US"/>
        </w:rPr>
        <w:t>Trivia link</w:t>
      </w:r>
      <w:r w:rsidRPr="004A526B">
        <w:rPr>
          <w:rFonts w:asciiTheme="minorHAnsi" w:hAnsiTheme="minorHAnsi" w:cstheme="minorHAnsi"/>
          <w:color w:val="000000"/>
          <w:kern w:val="0"/>
          <w:sz w:val="27"/>
          <w:szCs w:val="27"/>
          <w:lang w:eastAsia="en-US"/>
        </w:rPr>
        <w:t> from the movie's details page and save the trivia information.</w:t>
      </w:r>
    </w:p>
    <w:p w14:paraId="2949B3DA" w14:textId="77777777" w:rsidR="00BF536F" w:rsidRPr="004A526B" w:rsidRDefault="00BF536F" w:rsidP="00BF536F">
      <w:pPr>
        <w:numPr>
          <w:ilvl w:val="0"/>
          <w:numId w:val="25"/>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Build a Trivia Game:</w:t>
      </w:r>
      <w:r w:rsidRPr="004A526B">
        <w:rPr>
          <w:rFonts w:asciiTheme="minorHAnsi" w:hAnsiTheme="minorHAnsi" w:cstheme="minorHAnsi"/>
          <w:color w:val="000000"/>
          <w:kern w:val="0"/>
          <w:sz w:val="27"/>
          <w:szCs w:val="27"/>
          <w:lang w:eastAsia="en-US"/>
        </w:rPr>
        <w:t> Use the scraped data to create a fun movie trivia game that can be played in the terminal.</w:t>
      </w:r>
    </w:p>
    <w:p w14:paraId="0B8580F3" w14:textId="4F642671" w:rsidR="00BF536F" w:rsidRPr="004A526B" w:rsidRDefault="00BF536F" w:rsidP="00E36DE5">
      <w:pPr>
        <w:suppressAutoHyphens w:val="0"/>
        <w:spacing w:before="100" w:beforeAutospacing="1" w:after="100" w:afterAutospacing="1"/>
        <w:outlineLvl w:val="2"/>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t>Tasks</w:t>
      </w:r>
    </w:p>
    <w:p w14:paraId="1BB09A16" w14:textId="77777777" w:rsidR="00BF536F" w:rsidRPr="004A526B" w:rsidRDefault="00BF536F" w:rsidP="00BF536F">
      <w:pPr>
        <w:suppressAutoHyphens w:val="0"/>
        <w:spacing w:before="100" w:beforeAutospacing="1" w:after="100" w:afterAutospacing="1"/>
        <w:outlineLvl w:val="2"/>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t>1. Web Scraping</w:t>
      </w:r>
    </w:p>
    <w:p w14:paraId="6113ED1F" w14:textId="17DD7A53" w:rsidR="00BF536F" w:rsidRPr="004A526B" w:rsidRDefault="00BF536F" w:rsidP="00BF536F">
      <w:pPr>
        <w:numPr>
          <w:ilvl w:val="0"/>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Start from the given movie URL:</w:t>
      </w:r>
      <w:r w:rsidRPr="004A526B">
        <w:rPr>
          <w:rFonts w:asciiTheme="minorHAnsi" w:hAnsiTheme="minorHAnsi" w:cstheme="minorHAnsi"/>
          <w:color w:val="000000"/>
          <w:kern w:val="0"/>
          <w:sz w:val="27"/>
          <w:szCs w:val="27"/>
          <w:lang w:eastAsia="en-US"/>
        </w:rPr>
        <w:br/>
        <w:t>Scrape the </w:t>
      </w:r>
      <w:r w:rsidRPr="004A526B">
        <w:rPr>
          <w:rFonts w:asciiTheme="minorHAnsi" w:hAnsiTheme="minorHAnsi" w:cstheme="minorHAnsi"/>
          <w:b/>
          <w:bCs/>
          <w:color w:val="000000"/>
          <w:kern w:val="0"/>
          <w:sz w:val="27"/>
          <w:szCs w:val="27"/>
          <w:lang w:eastAsia="en-US"/>
        </w:rPr>
        <w:t>IMDb Top 250 Movies</w:t>
      </w:r>
      <w:r w:rsidRPr="004A526B">
        <w:rPr>
          <w:rFonts w:asciiTheme="minorHAnsi" w:hAnsiTheme="minorHAnsi" w:cstheme="minorHAnsi"/>
          <w:color w:val="000000"/>
          <w:kern w:val="0"/>
          <w:sz w:val="27"/>
          <w:szCs w:val="27"/>
          <w:lang w:eastAsia="en-US"/>
        </w:rPr>
        <w:t> list starting from the provided </w:t>
      </w:r>
      <w:hyperlink r:id="rId14" w:tgtFrame="_blank" w:history="1">
        <w:r w:rsidRPr="004A526B">
          <w:rPr>
            <w:rFonts w:asciiTheme="minorHAnsi" w:hAnsiTheme="minorHAnsi" w:cstheme="minorHAnsi"/>
            <w:color w:val="0000FF"/>
            <w:kern w:val="0"/>
            <w:sz w:val="27"/>
            <w:szCs w:val="27"/>
            <w:u w:val="single"/>
            <w:lang w:eastAsia="en-US"/>
          </w:rPr>
          <w:t>IMDb Top 250 Movies</w:t>
        </w:r>
      </w:hyperlink>
      <w:r w:rsidRPr="004A526B">
        <w:rPr>
          <w:rFonts w:asciiTheme="minorHAnsi" w:hAnsiTheme="minorHAnsi" w:cstheme="minorHAnsi"/>
          <w:color w:val="000000"/>
          <w:kern w:val="0"/>
          <w:sz w:val="27"/>
          <w:szCs w:val="27"/>
          <w:lang w:eastAsia="en-US"/>
        </w:rPr>
        <w:t> </w:t>
      </w:r>
      <w:r w:rsidR="00D53699">
        <w:rPr>
          <w:rFonts w:asciiTheme="minorHAnsi" w:hAnsiTheme="minorHAnsi" w:cstheme="minorHAnsi"/>
          <w:color w:val="000000"/>
          <w:kern w:val="0"/>
          <w:sz w:val="27"/>
          <w:szCs w:val="27"/>
          <w:lang w:eastAsia="en-US"/>
        </w:rPr>
        <w:t>URL</w:t>
      </w:r>
      <w:r w:rsidRPr="004A526B">
        <w:rPr>
          <w:rFonts w:asciiTheme="minorHAnsi" w:hAnsiTheme="minorHAnsi" w:cstheme="minorHAnsi"/>
          <w:color w:val="000000"/>
          <w:kern w:val="0"/>
          <w:sz w:val="27"/>
          <w:szCs w:val="27"/>
          <w:lang w:eastAsia="en-US"/>
        </w:rPr>
        <w:t>.</w:t>
      </w:r>
    </w:p>
    <w:p w14:paraId="547CA1C4" w14:textId="77777777" w:rsidR="00BF536F" w:rsidRPr="004A526B" w:rsidRDefault="00BF536F" w:rsidP="00BF536F">
      <w:pPr>
        <w:numPr>
          <w:ilvl w:val="1"/>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Find the </w:t>
      </w:r>
      <w:proofErr w:type="spellStart"/>
      <w:r w:rsidRPr="004A526B">
        <w:rPr>
          <w:rFonts w:asciiTheme="minorHAnsi" w:hAnsiTheme="minorHAnsi" w:cstheme="minorHAnsi"/>
          <w:b/>
          <w:bCs/>
          <w:color w:val="000000"/>
          <w:kern w:val="0"/>
          <w:sz w:val="27"/>
          <w:szCs w:val="27"/>
          <w:lang w:eastAsia="en-US"/>
        </w:rPr>
        <w:t>href</w:t>
      </w:r>
      <w:proofErr w:type="spellEnd"/>
      <w:r w:rsidRPr="004A526B">
        <w:rPr>
          <w:rFonts w:asciiTheme="minorHAnsi" w:hAnsiTheme="minorHAnsi" w:cstheme="minorHAnsi"/>
          <w:b/>
          <w:bCs/>
          <w:color w:val="000000"/>
          <w:kern w:val="0"/>
          <w:sz w:val="27"/>
          <w:szCs w:val="27"/>
          <w:lang w:eastAsia="en-US"/>
        </w:rPr>
        <w:t xml:space="preserve"> link</w:t>
      </w:r>
      <w:r w:rsidRPr="004A526B">
        <w:rPr>
          <w:rFonts w:asciiTheme="minorHAnsi" w:hAnsiTheme="minorHAnsi" w:cstheme="minorHAnsi"/>
          <w:color w:val="000000"/>
          <w:kern w:val="0"/>
          <w:sz w:val="27"/>
          <w:szCs w:val="27"/>
          <w:lang w:eastAsia="en-US"/>
        </w:rPr>
        <w:t> to the Top movies list within this page.</w:t>
      </w:r>
    </w:p>
    <w:p w14:paraId="4C56BE6F" w14:textId="77777777" w:rsidR="00BF536F" w:rsidRPr="004A526B" w:rsidRDefault="00BF536F" w:rsidP="00BF536F">
      <w:pPr>
        <w:numPr>
          <w:ilvl w:val="1"/>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Access the Top 250 movies list and extract </w:t>
      </w:r>
      <w:r w:rsidRPr="004A526B">
        <w:rPr>
          <w:rFonts w:asciiTheme="minorHAnsi" w:hAnsiTheme="minorHAnsi" w:cstheme="minorHAnsi"/>
          <w:b/>
          <w:bCs/>
          <w:color w:val="000000"/>
          <w:kern w:val="0"/>
          <w:sz w:val="27"/>
          <w:szCs w:val="27"/>
          <w:lang w:eastAsia="en-US"/>
        </w:rPr>
        <w:t>the top 25 movies</w:t>
      </w:r>
      <w:r w:rsidRPr="004A526B">
        <w:rPr>
          <w:rFonts w:asciiTheme="minorHAnsi" w:hAnsiTheme="minorHAnsi" w:cstheme="minorHAnsi"/>
          <w:color w:val="000000"/>
          <w:kern w:val="0"/>
          <w:sz w:val="27"/>
          <w:szCs w:val="27"/>
          <w:lang w:eastAsia="en-US"/>
        </w:rPr>
        <w:t>.</w:t>
      </w:r>
    </w:p>
    <w:p w14:paraId="36D4872F" w14:textId="77777777" w:rsidR="00BF536F" w:rsidRPr="004A526B" w:rsidRDefault="00BF536F" w:rsidP="00BF536F">
      <w:pPr>
        <w:numPr>
          <w:ilvl w:val="0"/>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Scrape Movie Details:</w:t>
      </w:r>
    </w:p>
    <w:p w14:paraId="1252EE45" w14:textId="77777777" w:rsidR="00BF536F" w:rsidRPr="004A526B" w:rsidRDefault="00BF536F" w:rsidP="00BF536F">
      <w:pPr>
        <w:numPr>
          <w:ilvl w:val="1"/>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For each movie in the top 25, follow the </w:t>
      </w:r>
      <w:r w:rsidRPr="004A526B">
        <w:rPr>
          <w:rFonts w:asciiTheme="minorHAnsi" w:hAnsiTheme="minorHAnsi" w:cstheme="minorHAnsi"/>
          <w:b/>
          <w:bCs/>
          <w:color w:val="000000"/>
          <w:kern w:val="0"/>
          <w:sz w:val="27"/>
          <w:szCs w:val="27"/>
          <w:lang w:eastAsia="en-US"/>
        </w:rPr>
        <w:t xml:space="preserve">movie’s </w:t>
      </w:r>
      <w:proofErr w:type="spellStart"/>
      <w:r w:rsidRPr="004A526B">
        <w:rPr>
          <w:rFonts w:asciiTheme="minorHAnsi" w:hAnsiTheme="minorHAnsi" w:cstheme="minorHAnsi"/>
          <w:b/>
          <w:bCs/>
          <w:color w:val="000000"/>
          <w:kern w:val="0"/>
          <w:sz w:val="27"/>
          <w:szCs w:val="27"/>
          <w:lang w:eastAsia="en-US"/>
        </w:rPr>
        <w:t>href</w:t>
      </w:r>
      <w:proofErr w:type="spellEnd"/>
      <w:r w:rsidRPr="004A526B">
        <w:rPr>
          <w:rFonts w:asciiTheme="minorHAnsi" w:hAnsiTheme="minorHAnsi" w:cstheme="minorHAnsi"/>
          <w:b/>
          <w:bCs/>
          <w:color w:val="000000"/>
          <w:kern w:val="0"/>
          <w:sz w:val="27"/>
          <w:szCs w:val="27"/>
          <w:lang w:eastAsia="en-US"/>
        </w:rPr>
        <w:t xml:space="preserve"> link</w:t>
      </w:r>
      <w:r w:rsidRPr="004A526B">
        <w:rPr>
          <w:rFonts w:asciiTheme="minorHAnsi" w:hAnsiTheme="minorHAnsi" w:cstheme="minorHAnsi"/>
          <w:color w:val="000000"/>
          <w:kern w:val="0"/>
          <w:sz w:val="27"/>
          <w:szCs w:val="27"/>
          <w:lang w:eastAsia="en-US"/>
        </w:rPr>
        <w:t> to its details page.</w:t>
      </w:r>
    </w:p>
    <w:p w14:paraId="128B7887" w14:textId="77777777" w:rsidR="00BF536F" w:rsidRPr="004A526B" w:rsidRDefault="00BF536F" w:rsidP="00BF536F">
      <w:pPr>
        <w:numPr>
          <w:ilvl w:val="1"/>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Extract the following information from each movie’s page:</w:t>
      </w:r>
    </w:p>
    <w:p w14:paraId="0B9B9402" w14:textId="77777777" w:rsidR="00BF536F" w:rsidRPr="004A526B" w:rsidRDefault="00BF536F" w:rsidP="00BF536F">
      <w:pPr>
        <w:numPr>
          <w:ilvl w:val="2"/>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Title</w:t>
      </w:r>
    </w:p>
    <w:p w14:paraId="6A89D6B5" w14:textId="77777777" w:rsidR="00BF536F" w:rsidRPr="004A526B" w:rsidRDefault="00BF536F" w:rsidP="00BF536F">
      <w:pPr>
        <w:numPr>
          <w:ilvl w:val="2"/>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Year of release</w:t>
      </w:r>
    </w:p>
    <w:p w14:paraId="44FED09E" w14:textId="77777777" w:rsidR="00BF536F" w:rsidRPr="004A526B" w:rsidRDefault="00BF536F" w:rsidP="00BF536F">
      <w:pPr>
        <w:numPr>
          <w:ilvl w:val="2"/>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IMDb rating</w:t>
      </w:r>
    </w:p>
    <w:p w14:paraId="7E9628B1" w14:textId="77777777" w:rsidR="00BF536F" w:rsidRPr="004A526B" w:rsidRDefault="00BF536F" w:rsidP="00BF536F">
      <w:pPr>
        <w:numPr>
          <w:ilvl w:val="2"/>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Director name</w:t>
      </w:r>
    </w:p>
    <w:p w14:paraId="61A412B3" w14:textId="77777777" w:rsidR="00BF536F" w:rsidRPr="004A526B" w:rsidRDefault="00BF536F" w:rsidP="00BF536F">
      <w:pPr>
        <w:numPr>
          <w:ilvl w:val="2"/>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Main Cast Members</w:t>
      </w:r>
      <w:r w:rsidRPr="004A526B">
        <w:rPr>
          <w:rFonts w:asciiTheme="minorHAnsi" w:hAnsiTheme="minorHAnsi" w:cstheme="minorHAnsi"/>
          <w:color w:val="000000"/>
          <w:kern w:val="0"/>
          <w:sz w:val="27"/>
          <w:szCs w:val="27"/>
          <w:lang w:eastAsia="en-US"/>
        </w:rPr>
        <w:t> -- Don't bother with the entire cast, just the top cast</w:t>
      </w:r>
    </w:p>
    <w:p w14:paraId="6E6E355E" w14:textId="77777777" w:rsidR="00BF536F" w:rsidRPr="004A526B" w:rsidRDefault="00BF536F" w:rsidP="00BF536F">
      <w:pPr>
        <w:numPr>
          <w:ilvl w:val="0"/>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Scrape Trivia:</w:t>
      </w:r>
    </w:p>
    <w:p w14:paraId="150236E9" w14:textId="77777777" w:rsidR="00BF536F" w:rsidRPr="004A526B" w:rsidRDefault="00BF536F" w:rsidP="00BF536F">
      <w:pPr>
        <w:numPr>
          <w:ilvl w:val="1"/>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On each movie’s details page, find and follow the </w:t>
      </w:r>
      <w:r w:rsidRPr="004A526B">
        <w:rPr>
          <w:rFonts w:asciiTheme="minorHAnsi" w:hAnsiTheme="minorHAnsi" w:cstheme="minorHAnsi"/>
          <w:b/>
          <w:bCs/>
          <w:color w:val="000000"/>
          <w:kern w:val="0"/>
          <w:sz w:val="27"/>
          <w:szCs w:val="27"/>
          <w:lang w:eastAsia="en-US"/>
        </w:rPr>
        <w:t>Trivia link</w:t>
      </w:r>
      <w:r w:rsidRPr="004A526B">
        <w:rPr>
          <w:rFonts w:asciiTheme="minorHAnsi" w:hAnsiTheme="minorHAnsi" w:cstheme="minorHAnsi"/>
          <w:color w:val="000000"/>
          <w:kern w:val="0"/>
          <w:sz w:val="27"/>
          <w:szCs w:val="27"/>
          <w:lang w:eastAsia="en-US"/>
        </w:rPr>
        <w:t>.</w:t>
      </w:r>
    </w:p>
    <w:p w14:paraId="11014185" w14:textId="77777777" w:rsidR="00BF536F" w:rsidRPr="004A526B" w:rsidRDefault="00BF536F" w:rsidP="00BF536F">
      <w:pPr>
        <w:numPr>
          <w:ilvl w:val="1"/>
          <w:numId w:val="26"/>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Extract and save at least </w:t>
      </w:r>
      <w:r w:rsidRPr="004A526B">
        <w:rPr>
          <w:rFonts w:asciiTheme="minorHAnsi" w:hAnsiTheme="minorHAnsi" w:cstheme="minorHAnsi"/>
          <w:b/>
          <w:bCs/>
          <w:color w:val="000000"/>
          <w:kern w:val="0"/>
          <w:sz w:val="27"/>
          <w:szCs w:val="27"/>
          <w:lang w:eastAsia="en-US"/>
        </w:rPr>
        <w:t>three trivia facts</w:t>
      </w:r>
      <w:r w:rsidRPr="004A526B">
        <w:rPr>
          <w:rFonts w:asciiTheme="minorHAnsi" w:hAnsiTheme="minorHAnsi" w:cstheme="minorHAnsi"/>
          <w:color w:val="000000"/>
          <w:kern w:val="0"/>
          <w:sz w:val="27"/>
          <w:szCs w:val="27"/>
          <w:lang w:eastAsia="en-US"/>
        </w:rPr>
        <w:t> per movie.</w:t>
      </w:r>
    </w:p>
    <w:p w14:paraId="783B399E" w14:textId="77777777" w:rsidR="00BF536F" w:rsidRPr="004A526B" w:rsidRDefault="00000000" w:rsidP="00BF536F">
      <w:pPr>
        <w:suppressAutoHyphens w:val="0"/>
        <w:rPr>
          <w:rFonts w:asciiTheme="minorHAnsi" w:hAnsiTheme="minorHAnsi" w:cstheme="minorHAnsi"/>
          <w:kern w:val="0"/>
          <w:sz w:val="27"/>
          <w:szCs w:val="27"/>
          <w:lang w:eastAsia="en-US"/>
        </w:rPr>
      </w:pPr>
      <w:r w:rsidRPr="004A526B">
        <w:rPr>
          <w:rFonts w:asciiTheme="minorHAnsi" w:hAnsiTheme="minorHAnsi" w:cstheme="minorHAnsi"/>
          <w:kern w:val="0"/>
          <w:szCs w:val="24"/>
          <w:lang w:eastAsia="en-US"/>
        </w:rPr>
        <w:lastRenderedPageBreak/>
        <w:pict w14:anchorId="5917DBE6">
          <v:rect id="_x0000_i1025" style="width:0;height:1.5pt" o:hralign="center" o:hrstd="t" o:hrnoshade="t" o:hr="t" fillcolor="black" stroked="f"/>
        </w:pict>
      </w:r>
    </w:p>
    <w:p w14:paraId="131E6C58" w14:textId="77777777" w:rsidR="00BF536F" w:rsidRPr="004A526B" w:rsidRDefault="00BF536F" w:rsidP="00BF536F">
      <w:pPr>
        <w:suppressAutoHyphens w:val="0"/>
        <w:spacing w:before="100" w:beforeAutospacing="1" w:after="100" w:afterAutospacing="1"/>
        <w:outlineLvl w:val="2"/>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t>2. Game Logic</w:t>
      </w:r>
    </w:p>
    <w:p w14:paraId="112F2EE2" w14:textId="77777777" w:rsidR="00BF536F" w:rsidRPr="004A526B" w:rsidRDefault="00BF536F" w:rsidP="00BF536F">
      <w:pPr>
        <w:numPr>
          <w:ilvl w:val="0"/>
          <w:numId w:val="27"/>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Designing the Command-Line Game:</w:t>
      </w:r>
    </w:p>
    <w:p w14:paraId="5A264F72" w14:textId="77777777" w:rsidR="00BF536F" w:rsidRPr="004A526B" w:rsidRDefault="00BF536F" w:rsidP="00BF536F">
      <w:pPr>
        <w:numPr>
          <w:ilvl w:val="1"/>
          <w:numId w:val="27"/>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Ask the player </w:t>
      </w:r>
      <w:r w:rsidRPr="004A526B">
        <w:rPr>
          <w:rFonts w:asciiTheme="minorHAnsi" w:hAnsiTheme="minorHAnsi" w:cstheme="minorHAnsi"/>
          <w:b/>
          <w:bCs/>
          <w:color w:val="000000"/>
          <w:kern w:val="0"/>
          <w:sz w:val="27"/>
          <w:szCs w:val="27"/>
          <w:lang w:eastAsia="en-US"/>
        </w:rPr>
        <w:t>five random questions</w:t>
      </w:r>
      <w:r w:rsidRPr="004A526B">
        <w:rPr>
          <w:rFonts w:asciiTheme="minorHAnsi" w:hAnsiTheme="minorHAnsi" w:cstheme="minorHAnsi"/>
          <w:color w:val="000000"/>
          <w:kern w:val="0"/>
          <w:sz w:val="27"/>
          <w:szCs w:val="27"/>
          <w:lang w:eastAsia="en-US"/>
        </w:rPr>
        <w:t> from the movie data.</w:t>
      </w:r>
    </w:p>
    <w:p w14:paraId="0AC29CDD" w14:textId="77777777" w:rsidR="00BF536F" w:rsidRPr="004A526B" w:rsidRDefault="00BF536F" w:rsidP="00BF536F">
      <w:pPr>
        <w:numPr>
          <w:ilvl w:val="1"/>
          <w:numId w:val="27"/>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Use </w:t>
      </w:r>
      <w:r w:rsidRPr="004A526B">
        <w:rPr>
          <w:rFonts w:asciiTheme="minorHAnsi" w:hAnsiTheme="minorHAnsi" w:cstheme="minorHAnsi"/>
          <w:b/>
          <w:bCs/>
          <w:color w:val="000000"/>
          <w:kern w:val="0"/>
          <w:sz w:val="27"/>
          <w:szCs w:val="27"/>
          <w:lang w:eastAsia="en-US"/>
        </w:rPr>
        <w:t>different types of questions</w:t>
      </w:r>
      <w:r w:rsidRPr="004A526B">
        <w:rPr>
          <w:rFonts w:asciiTheme="minorHAnsi" w:hAnsiTheme="minorHAnsi" w:cstheme="minorHAnsi"/>
          <w:color w:val="000000"/>
          <w:kern w:val="0"/>
          <w:sz w:val="27"/>
          <w:szCs w:val="27"/>
          <w:lang w:eastAsia="en-US"/>
        </w:rPr>
        <w:t> (for example, guessing the year of release, director, or an actor).</w:t>
      </w:r>
    </w:p>
    <w:p w14:paraId="67087298" w14:textId="77777777" w:rsidR="00BF536F" w:rsidRPr="004A526B" w:rsidRDefault="00BF536F" w:rsidP="00BF536F">
      <w:pPr>
        <w:numPr>
          <w:ilvl w:val="1"/>
          <w:numId w:val="27"/>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You MUST include at least 1 </w:t>
      </w:r>
      <w:r w:rsidRPr="004A526B">
        <w:rPr>
          <w:rFonts w:asciiTheme="minorHAnsi" w:hAnsiTheme="minorHAnsi" w:cstheme="minorHAnsi"/>
          <w:b/>
          <w:bCs/>
          <w:color w:val="000000"/>
          <w:kern w:val="0"/>
          <w:sz w:val="27"/>
          <w:szCs w:val="27"/>
          <w:lang w:eastAsia="en-US"/>
        </w:rPr>
        <w:t>trivia-based question</w:t>
      </w:r>
      <w:r w:rsidRPr="004A526B">
        <w:rPr>
          <w:rFonts w:asciiTheme="minorHAnsi" w:hAnsiTheme="minorHAnsi" w:cstheme="minorHAnsi"/>
          <w:color w:val="000000"/>
          <w:kern w:val="0"/>
          <w:sz w:val="27"/>
          <w:szCs w:val="27"/>
          <w:lang w:eastAsia="en-US"/>
        </w:rPr>
        <w:t> to make the game more interesting.</w:t>
      </w:r>
    </w:p>
    <w:p w14:paraId="4A2126C8" w14:textId="77777777" w:rsidR="00BF536F" w:rsidRPr="004A526B" w:rsidRDefault="00BF536F" w:rsidP="00BF536F">
      <w:pPr>
        <w:numPr>
          <w:ilvl w:val="0"/>
          <w:numId w:val="27"/>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b/>
          <w:bCs/>
          <w:color w:val="000000"/>
          <w:kern w:val="0"/>
          <w:sz w:val="27"/>
          <w:szCs w:val="27"/>
          <w:lang w:eastAsia="en-US"/>
        </w:rPr>
        <w:t>Scorekeeping:</w:t>
      </w:r>
    </w:p>
    <w:p w14:paraId="74D9A045" w14:textId="77777777" w:rsidR="00BF536F" w:rsidRPr="004A526B" w:rsidRDefault="00BF536F" w:rsidP="00BF536F">
      <w:pPr>
        <w:numPr>
          <w:ilvl w:val="1"/>
          <w:numId w:val="27"/>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Track the player’s score based on correct answers.</w:t>
      </w:r>
    </w:p>
    <w:p w14:paraId="5BE65A32" w14:textId="77777777" w:rsidR="00BF536F" w:rsidRPr="004A526B" w:rsidRDefault="00BF536F" w:rsidP="00BF536F">
      <w:pPr>
        <w:numPr>
          <w:ilvl w:val="1"/>
          <w:numId w:val="27"/>
        </w:num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Display the final score at the end of the game.</w:t>
      </w:r>
    </w:p>
    <w:p w14:paraId="2F1F15FE" w14:textId="77777777" w:rsidR="00BF536F" w:rsidRPr="004A526B" w:rsidRDefault="00000000" w:rsidP="00BF536F">
      <w:pPr>
        <w:suppressAutoHyphens w:val="0"/>
        <w:rPr>
          <w:rFonts w:asciiTheme="minorHAnsi" w:hAnsiTheme="minorHAnsi" w:cstheme="minorHAnsi"/>
          <w:kern w:val="0"/>
          <w:sz w:val="27"/>
          <w:szCs w:val="27"/>
          <w:lang w:eastAsia="en-US"/>
        </w:rPr>
      </w:pPr>
      <w:r w:rsidRPr="004A526B">
        <w:rPr>
          <w:rFonts w:asciiTheme="minorHAnsi" w:hAnsiTheme="minorHAnsi" w:cstheme="minorHAnsi"/>
          <w:kern w:val="0"/>
          <w:szCs w:val="24"/>
          <w:lang w:eastAsia="en-US"/>
        </w:rPr>
        <w:pict w14:anchorId="035BF1EE">
          <v:rect id="_x0000_i1026" style="width:0;height:1.5pt" o:hralign="center" o:hrstd="t" o:hrnoshade="t" o:hr="t" fillcolor="black" stroked="f"/>
        </w:pict>
      </w:r>
    </w:p>
    <w:p w14:paraId="569B8558" w14:textId="77777777" w:rsidR="00BF536F" w:rsidRPr="004A526B" w:rsidRDefault="00BF536F" w:rsidP="00BF536F">
      <w:pPr>
        <w:suppressAutoHyphens w:val="0"/>
        <w:spacing w:before="100" w:beforeAutospacing="1" w:after="100" w:afterAutospacing="1"/>
        <w:outlineLvl w:val="2"/>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t>3. Starter Code</w:t>
      </w:r>
    </w:p>
    <w:p w14:paraId="2757532B" w14:textId="1CEF7712"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I have started you off with starter code for this assignment. You can find it in </w:t>
      </w:r>
      <w:r w:rsidRPr="00C87B35">
        <w:rPr>
          <w:rFonts w:ascii="Courier New" w:hAnsi="Courier New" w:cs="Courier New"/>
          <w:color w:val="000000"/>
          <w:kern w:val="0"/>
          <w:sz w:val="20"/>
          <w:lang w:eastAsia="en-US"/>
        </w:rPr>
        <w:t>imdb_html_parser.py</w:t>
      </w:r>
      <w:r w:rsidRPr="004A526B">
        <w:rPr>
          <w:rFonts w:asciiTheme="minorHAnsi" w:hAnsiTheme="minorHAnsi" w:cstheme="minorHAnsi"/>
          <w:color w:val="000000"/>
          <w:kern w:val="0"/>
          <w:sz w:val="27"/>
          <w:szCs w:val="27"/>
          <w:lang w:eastAsia="en-US"/>
        </w:rPr>
        <w:t>. The important part is the </w:t>
      </w:r>
      <w:r w:rsidRPr="00685159">
        <w:rPr>
          <w:rFonts w:ascii="Courier New" w:hAnsi="Courier New" w:cs="Courier New"/>
          <w:color w:val="000000"/>
          <w:kern w:val="0"/>
          <w:sz w:val="20"/>
          <w:lang w:eastAsia="en-US"/>
        </w:rPr>
        <w:t>headers</w:t>
      </w:r>
      <w:r w:rsidRPr="004A526B">
        <w:rPr>
          <w:rFonts w:asciiTheme="minorHAnsi" w:hAnsiTheme="minorHAnsi" w:cstheme="minorHAnsi"/>
          <w:color w:val="000000"/>
          <w:kern w:val="0"/>
          <w:sz w:val="27"/>
          <w:szCs w:val="27"/>
          <w:lang w:eastAsia="en-US"/>
        </w:rPr>
        <w:t xml:space="preserve"> which </w:t>
      </w:r>
      <w:proofErr w:type="gramStart"/>
      <w:r w:rsidRPr="004A526B">
        <w:rPr>
          <w:rFonts w:asciiTheme="minorHAnsi" w:hAnsiTheme="minorHAnsi" w:cstheme="minorHAnsi"/>
          <w:color w:val="000000"/>
          <w:kern w:val="0"/>
          <w:sz w:val="27"/>
          <w:szCs w:val="27"/>
          <w:lang w:eastAsia="en-US"/>
        </w:rPr>
        <w:t>ensures</w:t>
      </w:r>
      <w:proofErr w:type="gramEnd"/>
      <w:r w:rsidRPr="004A526B">
        <w:rPr>
          <w:rFonts w:asciiTheme="minorHAnsi" w:hAnsiTheme="minorHAnsi" w:cstheme="minorHAnsi"/>
          <w:color w:val="000000"/>
          <w:kern w:val="0"/>
          <w:sz w:val="27"/>
          <w:szCs w:val="27"/>
          <w:lang w:eastAsia="en-US"/>
        </w:rPr>
        <w:t xml:space="preserve"> the request is successful. NOTE that this is NOT the final parsing code - you will need to add more to this. Remember to code </w:t>
      </w:r>
      <w:proofErr w:type="spellStart"/>
      <w:r w:rsidRPr="004A526B">
        <w:rPr>
          <w:rFonts w:asciiTheme="minorHAnsi" w:hAnsiTheme="minorHAnsi" w:cstheme="minorHAnsi"/>
          <w:color w:val="000000"/>
          <w:kern w:val="0"/>
          <w:sz w:val="27"/>
          <w:szCs w:val="27"/>
          <w:lang w:eastAsia="en-US"/>
        </w:rPr>
        <w:t>Pythonically</w:t>
      </w:r>
      <w:proofErr w:type="spellEnd"/>
      <w:r w:rsidRPr="004A526B">
        <w:rPr>
          <w:rFonts w:asciiTheme="minorHAnsi" w:hAnsiTheme="minorHAnsi" w:cstheme="minorHAnsi"/>
          <w:color w:val="000000"/>
          <w:kern w:val="0"/>
          <w:sz w:val="27"/>
          <w:szCs w:val="27"/>
          <w:lang w:eastAsia="en-US"/>
        </w:rPr>
        <w:t xml:space="preserve"> and remember the Clean Code Principles.</w:t>
      </w:r>
    </w:p>
    <w:p w14:paraId="5C1E5610" w14:textId="77777777" w:rsidR="00BF536F" w:rsidRPr="004A526B" w:rsidRDefault="00000000" w:rsidP="00BF536F">
      <w:pPr>
        <w:suppressAutoHyphens w:val="0"/>
        <w:rPr>
          <w:rFonts w:asciiTheme="minorHAnsi" w:hAnsiTheme="minorHAnsi" w:cstheme="minorHAnsi"/>
          <w:kern w:val="0"/>
          <w:sz w:val="27"/>
          <w:szCs w:val="27"/>
          <w:lang w:eastAsia="en-US"/>
        </w:rPr>
      </w:pPr>
      <w:r w:rsidRPr="004A526B">
        <w:rPr>
          <w:rFonts w:asciiTheme="minorHAnsi" w:hAnsiTheme="minorHAnsi" w:cstheme="minorHAnsi"/>
          <w:kern w:val="0"/>
          <w:szCs w:val="24"/>
          <w:lang w:eastAsia="en-US"/>
        </w:rPr>
        <w:pict w14:anchorId="795CF619">
          <v:rect id="_x0000_i1027" style="width:0;height:1.5pt" o:hralign="center" o:hrstd="t" o:hrnoshade="t" o:hr="t" fillcolor="black" stroked="f"/>
        </w:pict>
      </w:r>
    </w:p>
    <w:p w14:paraId="12D87B8E" w14:textId="6D78C38A" w:rsidR="00BF536F" w:rsidRPr="004A526B" w:rsidRDefault="00E36DE5" w:rsidP="00E36DE5">
      <w:pPr>
        <w:suppressAutoHyphens w:val="0"/>
        <w:spacing w:before="100" w:beforeAutospacing="1" w:after="100" w:afterAutospacing="1"/>
        <w:outlineLvl w:val="2"/>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t>4</w:t>
      </w:r>
      <w:r w:rsidR="00BF536F" w:rsidRPr="004A526B">
        <w:rPr>
          <w:rFonts w:asciiTheme="minorHAnsi" w:hAnsiTheme="minorHAnsi" w:cstheme="minorHAnsi"/>
          <w:b/>
          <w:bCs/>
          <w:color w:val="000000"/>
          <w:kern w:val="0"/>
          <w:sz w:val="27"/>
          <w:szCs w:val="27"/>
          <w:lang w:eastAsia="en-US"/>
        </w:rPr>
        <w:t>: Sample Output, Gameplay, Minimum Requirements</w:t>
      </w:r>
    </w:p>
    <w:p w14:paraId="614FA508" w14:textId="77777777" w:rsidR="00685159"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Below is a sample output to help you understand how the game should work. This is just an example—you are free to improve or modify the game design as you see fit! Just ensure you include the following minimum requirements:</w:t>
      </w:r>
    </w:p>
    <w:p w14:paraId="1608C4F7" w14:textId="64A30526" w:rsidR="00BF536F" w:rsidRPr="004A526B" w:rsidRDefault="00BF536F" w:rsidP="00685159">
      <w:pPr>
        <w:suppressAutoHyphens w:val="0"/>
        <w:spacing w:before="100" w:beforeAutospacing="1" w:after="100" w:afterAutospacing="1"/>
        <w:ind w:left="709"/>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a) Game MUST use CLI with user inputs</w:t>
      </w:r>
      <w:r w:rsidRPr="004A526B">
        <w:rPr>
          <w:rFonts w:asciiTheme="minorHAnsi" w:hAnsiTheme="minorHAnsi" w:cstheme="minorHAnsi"/>
          <w:color w:val="000000"/>
          <w:kern w:val="0"/>
          <w:sz w:val="27"/>
          <w:szCs w:val="27"/>
          <w:lang w:eastAsia="en-US"/>
        </w:rPr>
        <w:br/>
        <w:t>b) Each run of the game MUST have 5 RANDOMLY generated questions based off the top 25 movies data you scraped. Note that the example run only has 4 questions instead of 5!</w:t>
      </w:r>
      <w:r w:rsidRPr="004A526B">
        <w:rPr>
          <w:rFonts w:asciiTheme="minorHAnsi" w:hAnsiTheme="minorHAnsi" w:cstheme="minorHAnsi"/>
          <w:color w:val="000000"/>
          <w:kern w:val="0"/>
          <w:sz w:val="27"/>
          <w:szCs w:val="27"/>
          <w:lang w:eastAsia="en-US"/>
        </w:rPr>
        <w:br/>
        <w:t>c) You MUST have at least 1 trivia-based question, and at least 1 question based on the movie details data in each run of the game</w:t>
      </w:r>
      <w:r w:rsidRPr="004A526B">
        <w:rPr>
          <w:rFonts w:asciiTheme="minorHAnsi" w:hAnsiTheme="minorHAnsi" w:cstheme="minorHAnsi"/>
          <w:color w:val="000000"/>
          <w:kern w:val="0"/>
          <w:sz w:val="27"/>
          <w:szCs w:val="27"/>
          <w:lang w:eastAsia="en-US"/>
        </w:rPr>
        <w:br/>
        <w:t>d) You MUST format your questions as a readable/answerable game question, you cannot simply parse the website and put raw data for the questions.</w:t>
      </w:r>
      <w:r w:rsidRPr="004A526B">
        <w:rPr>
          <w:rFonts w:asciiTheme="minorHAnsi" w:hAnsiTheme="minorHAnsi" w:cstheme="minorHAnsi"/>
          <w:color w:val="000000"/>
          <w:kern w:val="0"/>
          <w:sz w:val="27"/>
          <w:szCs w:val="27"/>
          <w:lang w:eastAsia="en-US"/>
        </w:rPr>
        <w:br/>
        <w:t>e) You MUST give instant feedback after the user inputs their answer for each question</w:t>
      </w:r>
      <w:r w:rsidRPr="004A526B">
        <w:rPr>
          <w:rFonts w:asciiTheme="minorHAnsi" w:hAnsiTheme="minorHAnsi" w:cstheme="minorHAnsi"/>
          <w:color w:val="000000"/>
          <w:kern w:val="0"/>
          <w:sz w:val="27"/>
          <w:szCs w:val="27"/>
          <w:lang w:eastAsia="en-US"/>
        </w:rPr>
        <w:br/>
      </w:r>
      <w:r w:rsidRPr="004A526B">
        <w:rPr>
          <w:rFonts w:asciiTheme="minorHAnsi" w:hAnsiTheme="minorHAnsi" w:cstheme="minorHAnsi"/>
          <w:color w:val="000000"/>
          <w:kern w:val="0"/>
          <w:sz w:val="27"/>
          <w:szCs w:val="27"/>
          <w:lang w:eastAsia="en-US"/>
        </w:rPr>
        <w:lastRenderedPageBreak/>
        <w:t>f) You MUST give a final score at the end of the game run, and allow the user to choose to play again or exit</w:t>
      </w:r>
      <w:r w:rsidRPr="004A526B">
        <w:rPr>
          <w:rFonts w:asciiTheme="minorHAnsi" w:hAnsiTheme="minorHAnsi" w:cstheme="minorHAnsi"/>
          <w:color w:val="000000"/>
          <w:kern w:val="0"/>
          <w:sz w:val="27"/>
          <w:szCs w:val="27"/>
          <w:lang w:eastAsia="en-US"/>
        </w:rPr>
        <w:br/>
        <w:t>g) When the user plays again, it must NOT ask the same questions of the previous game run.</w:t>
      </w:r>
    </w:p>
    <w:p w14:paraId="6978EB0E" w14:textId="77777777"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```bash $ python movie_trivia_game.py</w:t>
      </w:r>
    </w:p>
    <w:p w14:paraId="5EDE622F" w14:textId="77777777"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Segoe UI Emoji" w:hAnsi="Segoe UI Emoji" w:cs="Segoe UI Emoji"/>
          <w:color w:val="000000"/>
          <w:kern w:val="0"/>
          <w:sz w:val="27"/>
          <w:szCs w:val="27"/>
          <w:lang w:eastAsia="en-US"/>
        </w:rPr>
        <w:t>🎬</w:t>
      </w:r>
      <w:r w:rsidRPr="004A526B">
        <w:rPr>
          <w:rFonts w:asciiTheme="minorHAnsi" w:hAnsiTheme="minorHAnsi" w:cstheme="minorHAnsi"/>
          <w:color w:val="000000"/>
          <w:kern w:val="0"/>
          <w:sz w:val="27"/>
          <w:szCs w:val="27"/>
          <w:lang w:eastAsia="en-US"/>
        </w:rPr>
        <w:t xml:space="preserve"> Welcome to the Movie Trivia Game! </w:t>
      </w:r>
      <w:r w:rsidRPr="004A526B">
        <w:rPr>
          <w:rFonts w:ascii="Segoe UI Emoji" w:hAnsi="Segoe UI Emoji" w:cs="Segoe UI Emoji"/>
          <w:color w:val="000000"/>
          <w:kern w:val="0"/>
          <w:sz w:val="27"/>
          <w:szCs w:val="27"/>
          <w:lang w:eastAsia="en-US"/>
        </w:rPr>
        <w:t>🎬</w:t>
      </w:r>
      <w:r w:rsidRPr="004A526B">
        <w:rPr>
          <w:rFonts w:asciiTheme="minorHAnsi" w:hAnsiTheme="minorHAnsi" w:cstheme="minorHAnsi"/>
          <w:color w:val="000000"/>
          <w:kern w:val="0"/>
          <w:sz w:val="27"/>
          <w:szCs w:val="27"/>
          <w:lang w:eastAsia="en-US"/>
        </w:rPr>
        <w:t xml:space="preserve"> Try to answer questions about some of the top IMDb movies.</w:t>
      </w:r>
    </w:p>
    <w:p w14:paraId="146986B5" w14:textId="77777777"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Question 1: When was the movie 'The Godfather' released?</w:t>
      </w:r>
    </w:p>
    <w:p w14:paraId="2F619B3B" w14:textId="77777777" w:rsidR="00BF536F" w:rsidRPr="004A526B" w:rsidRDefault="00BF536F" w:rsidP="00BF536F">
      <w:pPr>
        <w:suppressAutoHyphens w:val="0"/>
        <w:spacing w:beforeAutospacing="1"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1973 </w:t>
      </w:r>
      <w:r w:rsidRPr="004A526B">
        <w:rPr>
          <w:rFonts w:ascii="Segoe UI Emoji" w:hAnsi="Segoe UI Emoji" w:cs="Segoe UI Emoji"/>
          <w:color w:val="000000"/>
          <w:kern w:val="0"/>
          <w:sz w:val="27"/>
          <w:szCs w:val="27"/>
          <w:lang w:eastAsia="en-US"/>
        </w:rPr>
        <w:t>❌</w:t>
      </w:r>
      <w:r w:rsidRPr="004A526B">
        <w:rPr>
          <w:rFonts w:asciiTheme="minorHAnsi" w:hAnsiTheme="minorHAnsi" w:cstheme="minorHAnsi"/>
          <w:color w:val="000000"/>
          <w:kern w:val="0"/>
          <w:sz w:val="27"/>
          <w:szCs w:val="27"/>
          <w:lang w:eastAsia="en-US"/>
        </w:rPr>
        <w:t xml:space="preserve"> Wrong! The correct answer is 1972.</w:t>
      </w:r>
    </w:p>
    <w:p w14:paraId="4E8CF93B" w14:textId="77777777"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Question 2: Who directed the movie 'The Dark Knight'?</w:t>
      </w:r>
    </w:p>
    <w:p w14:paraId="11421B43" w14:textId="77777777" w:rsidR="00BF536F" w:rsidRPr="004A526B" w:rsidRDefault="00BF536F" w:rsidP="00BF536F">
      <w:pPr>
        <w:suppressAutoHyphens w:val="0"/>
        <w:spacing w:beforeAutospacing="1"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Christopher Nolan </w:t>
      </w:r>
      <w:r w:rsidRPr="004A526B">
        <w:rPr>
          <w:rFonts w:ascii="Segoe UI Emoji" w:hAnsi="Segoe UI Emoji" w:cs="Segoe UI Emoji"/>
          <w:color w:val="000000"/>
          <w:kern w:val="0"/>
          <w:sz w:val="27"/>
          <w:szCs w:val="27"/>
          <w:lang w:eastAsia="en-US"/>
        </w:rPr>
        <w:t>✅</w:t>
      </w:r>
      <w:r w:rsidRPr="004A526B">
        <w:rPr>
          <w:rFonts w:asciiTheme="minorHAnsi" w:hAnsiTheme="minorHAnsi" w:cstheme="minorHAnsi"/>
          <w:color w:val="000000"/>
          <w:kern w:val="0"/>
          <w:sz w:val="27"/>
          <w:szCs w:val="27"/>
          <w:lang w:eastAsia="en-US"/>
        </w:rPr>
        <w:t xml:space="preserve"> Correct!</w:t>
      </w:r>
    </w:p>
    <w:p w14:paraId="301C901D" w14:textId="77777777"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Question 3: Based on the following piece of trivia answer which movie it is from: "Morgan Freeman's favorite film of his own."</w:t>
      </w:r>
    </w:p>
    <w:p w14:paraId="52D179E8" w14:textId="77777777" w:rsidR="00BF536F" w:rsidRPr="004A526B" w:rsidRDefault="00BF536F" w:rsidP="00BF536F">
      <w:pPr>
        <w:suppressAutoHyphens w:val="0"/>
        <w:spacing w:beforeAutospacing="1"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The Shawshank Redemption </w:t>
      </w:r>
      <w:r w:rsidRPr="004A526B">
        <w:rPr>
          <w:rFonts w:ascii="Segoe UI Emoji" w:hAnsi="Segoe UI Emoji" w:cs="Segoe UI Emoji"/>
          <w:color w:val="000000"/>
          <w:kern w:val="0"/>
          <w:sz w:val="27"/>
          <w:szCs w:val="27"/>
          <w:lang w:eastAsia="en-US"/>
        </w:rPr>
        <w:t>✅</w:t>
      </w:r>
      <w:r w:rsidRPr="004A526B">
        <w:rPr>
          <w:rFonts w:asciiTheme="minorHAnsi" w:hAnsiTheme="minorHAnsi" w:cstheme="minorHAnsi"/>
          <w:color w:val="000000"/>
          <w:kern w:val="0"/>
          <w:sz w:val="27"/>
          <w:szCs w:val="27"/>
          <w:lang w:eastAsia="en-US"/>
        </w:rPr>
        <w:t xml:space="preserve"> Correct!</w:t>
      </w:r>
    </w:p>
    <w:p w14:paraId="493E9D29" w14:textId="77777777"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Question 4: Who starred in the movie 'Pulp Fiction'?</w:t>
      </w:r>
    </w:p>
    <w:p w14:paraId="02200C9C" w14:textId="77777777" w:rsidR="00BF536F" w:rsidRPr="004A526B" w:rsidRDefault="00BF536F" w:rsidP="00BF536F">
      <w:pPr>
        <w:suppressAutoHyphens w:val="0"/>
        <w:spacing w:beforeAutospacing="1" w:afterAutospacing="1"/>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 xml:space="preserve">John Travolta </w:t>
      </w:r>
      <w:r w:rsidRPr="004A526B">
        <w:rPr>
          <w:rFonts w:ascii="Segoe UI Emoji" w:hAnsi="Segoe UI Emoji" w:cs="Segoe UI Emoji"/>
          <w:color w:val="000000"/>
          <w:kern w:val="0"/>
          <w:sz w:val="27"/>
          <w:szCs w:val="27"/>
          <w:lang w:eastAsia="en-US"/>
        </w:rPr>
        <w:t>✅</w:t>
      </w:r>
      <w:r w:rsidRPr="004A526B">
        <w:rPr>
          <w:rFonts w:asciiTheme="minorHAnsi" w:hAnsiTheme="minorHAnsi" w:cstheme="minorHAnsi"/>
          <w:color w:val="000000"/>
          <w:kern w:val="0"/>
          <w:sz w:val="27"/>
          <w:szCs w:val="27"/>
          <w:lang w:eastAsia="en-US"/>
        </w:rPr>
        <w:t xml:space="preserve"> Correct!</w:t>
      </w:r>
    </w:p>
    <w:p w14:paraId="22906091" w14:textId="77777777" w:rsidR="00BF536F" w:rsidRPr="004A526B" w:rsidRDefault="00BF536F" w:rsidP="00BF536F">
      <w:pPr>
        <w:suppressAutoHyphens w:val="0"/>
        <w:spacing w:before="100" w:beforeAutospacing="1" w:after="100" w:afterAutospacing="1"/>
        <w:rPr>
          <w:rFonts w:asciiTheme="minorHAnsi" w:hAnsiTheme="minorHAnsi" w:cstheme="minorHAnsi"/>
          <w:color w:val="000000"/>
          <w:kern w:val="0"/>
          <w:sz w:val="27"/>
          <w:szCs w:val="27"/>
          <w:lang w:eastAsia="en-US"/>
        </w:rPr>
      </w:pPr>
      <w:r w:rsidRPr="004A526B">
        <w:rPr>
          <w:rFonts w:ascii="Segoe UI Emoji" w:hAnsi="Segoe UI Emoji" w:cs="Segoe UI Emoji"/>
          <w:color w:val="000000"/>
          <w:kern w:val="0"/>
          <w:sz w:val="27"/>
          <w:szCs w:val="27"/>
          <w:lang w:eastAsia="en-US"/>
        </w:rPr>
        <w:t>🎉</w:t>
      </w:r>
      <w:r w:rsidRPr="004A526B">
        <w:rPr>
          <w:rFonts w:asciiTheme="minorHAnsi" w:hAnsiTheme="minorHAnsi" w:cstheme="minorHAnsi"/>
          <w:color w:val="000000"/>
          <w:kern w:val="0"/>
          <w:sz w:val="27"/>
          <w:szCs w:val="27"/>
          <w:lang w:eastAsia="en-US"/>
        </w:rPr>
        <w:t xml:space="preserve"> Game Over! Your final score is 3/4 </w:t>
      </w:r>
      <w:r w:rsidRPr="004A526B">
        <w:rPr>
          <w:rFonts w:ascii="Segoe UI Emoji" w:hAnsi="Segoe UI Emoji" w:cs="Segoe UI Emoji"/>
          <w:color w:val="000000"/>
          <w:kern w:val="0"/>
          <w:sz w:val="27"/>
          <w:szCs w:val="27"/>
          <w:lang w:eastAsia="en-US"/>
        </w:rPr>
        <w:t>🎉</w:t>
      </w:r>
      <w:r w:rsidRPr="004A526B">
        <w:rPr>
          <w:rFonts w:asciiTheme="minorHAnsi" w:hAnsiTheme="minorHAnsi" w:cstheme="minorHAnsi"/>
          <w:color w:val="000000"/>
          <w:kern w:val="0"/>
          <w:sz w:val="27"/>
          <w:szCs w:val="27"/>
          <w:lang w:eastAsia="en-US"/>
        </w:rPr>
        <w:t xml:space="preserve"> Would you like to play again? Enter Y to play again or N to exit:</w:t>
      </w:r>
    </w:p>
    <w:p w14:paraId="335C56E3" w14:textId="77777777" w:rsidR="00DD42D7" w:rsidRPr="004A526B" w:rsidRDefault="00DD42D7">
      <w:pPr>
        <w:pBdr>
          <w:bottom w:val="single" w:sz="4" w:space="1" w:color="000000"/>
        </w:pBdr>
        <w:rPr>
          <w:rFonts w:asciiTheme="minorHAnsi" w:hAnsiTheme="minorHAnsi" w:cstheme="minorHAnsi"/>
          <w:b/>
          <w:szCs w:val="24"/>
        </w:rPr>
      </w:pPr>
    </w:p>
    <w:p w14:paraId="0CA2A7EF" w14:textId="77777777" w:rsidR="00DD42D7" w:rsidRPr="004A526B" w:rsidRDefault="00DD42D7" w:rsidP="00DD42D7">
      <w:pPr>
        <w:pBdr>
          <w:bottom w:val="single" w:sz="4" w:space="1" w:color="000000"/>
        </w:pBdr>
        <w:rPr>
          <w:rFonts w:asciiTheme="minorHAnsi" w:hAnsiTheme="minorHAnsi" w:cstheme="minorHAnsi"/>
          <w:b/>
          <w:bCs/>
          <w:color w:val="000000"/>
          <w:kern w:val="0"/>
          <w:sz w:val="27"/>
          <w:szCs w:val="27"/>
          <w:lang w:eastAsia="en-US"/>
        </w:rPr>
      </w:pPr>
      <w:r w:rsidRPr="004A526B">
        <w:rPr>
          <w:rFonts w:asciiTheme="minorHAnsi" w:hAnsiTheme="minorHAnsi" w:cstheme="minorHAnsi"/>
          <w:b/>
          <w:bCs/>
          <w:color w:val="000000"/>
          <w:kern w:val="0"/>
          <w:sz w:val="27"/>
          <w:szCs w:val="27"/>
          <w:lang w:eastAsia="en-US"/>
        </w:rPr>
        <w:t>To submit</w:t>
      </w:r>
    </w:p>
    <w:p w14:paraId="571126FB" w14:textId="77777777" w:rsidR="00DD42D7" w:rsidRPr="004A526B" w:rsidRDefault="00DD42D7" w:rsidP="00DD42D7">
      <w:pPr>
        <w:rPr>
          <w:rFonts w:asciiTheme="minorHAnsi" w:hAnsiTheme="minorHAnsi" w:cstheme="minorHAnsi"/>
          <w:szCs w:val="24"/>
          <w:lang w:val="en-CA"/>
        </w:rPr>
      </w:pPr>
    </w:p>
    <w:p w14:paraId="48115D00" w14:textId="4CF26E8E" w:rsidR="00DD42D7" w:rsidRPr="004A526B" w:rsidRDefault="00DD42D7" w:rsidP="00DD42D7">
      <w:pPr>
        <w:rPr>
          <w:rFonts w:asciiTheme="minorHAnsi" w:hAnsiTheme="minorHAnsi" w:cstheme="minorHAnsi"/>
          <w:color w:val="000000"/>
          <w:kern w:val="0"/>
          <w:sz w:val="27"/>
          <w:szCs w:val="27"/>
          <w:lang w:eastAsia="en-US"/>
        </w:rPr>
      </w:pPr>
      <w:r w:rsidRPr="004A526B">
        <w:rPr>
          <w:rFonts w:asciiTheme="minorHAnsi" w:hAnsiTheme="minorHAnsi" w:cstheme="minorHAnsi"/>
          <w:color w:val="000000"/>
          <w:kern w:val="0"/>
          <w:sz w:val="27"/>
          <w:szCs w:val="27"/>
          <w:lang w:eastAsia="en-US"/>
        </w:rPr>
        <w:t>Submit a ZIP file (</w:t>
      </w:r>
      <w:r w:rsidRPr="004A526B">
        <w:rPr>
          <w:rFonts w:asciiTheme="minorHAnsi" w:hAnsiTheme="minorHAnsi" w:cstheme="minorHAnsi"/>
          <w:i/>
          <w:iCs/>
          <w:color w:val="000000"/>
          <w:kern w:val="0"/>
          <w:sz w:val="27"/>
          <w:szCs w:val="27"/>
          <w:lang w:eastAsia="en-US"/>
        </w:rPr>
        <w:t>YourUserName_G40_A3.zip</w:t>
      </w:r>
      <w:r w:rsidRPr="004A526B">
        <w:rPr>
          <w:rFonts w:asciiTheme="minorHAnsi" w:hAnsiTheme="minorHAnsi" w:cstheme="minorHAnsi"/>
          <w:color w:val="000000"/>
          <w:kern w:val="0"/>
          <w:sz w:val="27"/>
          <w:szCs w:val="27"/>
          <w:lang w:eastAsia="en-US"/>
        </w:rPr>
        <w:t>) containing all submitted files (including the self-assessment, all programs, and all test code) on Moodle.</w:t>
      </w:r>
    </w:p>
    <w:sectPr w:rsidR="00DD42D7" w:rsidRPr="004A526B">
      <w:footerReference w:type="even" r:id="rId15"/>
      <w:footerReference w:type="default" r:id="rId16"/>
      <w:footnotePr>
        <w:pos w:val="beneathText"/>
      </w:footnotePr>
      <w:pgSz w:w="12240" w:h="15840"/>
      <w:pgMar w:top="1440" w:right="1440" w:bottom="1440" w:left="1440" w:header="806" w:footer="202" w:gutter="0"/>
      <w:cols w:space="720"/>
      <w:docGrid w:linePitch="24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EA86E" w14:textId="77777777" w:rsidR="000445C0" w:rsidRDefault="000445C0">
      <w:r>
        <w:separator/>
      </w:r>
    </w:p>
  </w:endnote>
  <w:endnote w:type="continuationSeparator" w:id="0">
    <w:p w14:paraId="052DCB98" w14:textId="77777777" w:rsidR="000445C0" w:rsidRDefault="0004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9D6A" w14:textId="1940CA79" w:rsidR="00251968" w:rsidRPr="00053A20" w:rsidRDefault="00053A20" w:rsidP="00053A20">
    <w:pPr>
      <w:pStyle w:val="Footer"/>
      <w:pBdr>
        <w:top w:val="single" w:sz="4" w:space="1" w:color="000000"/>
      </w:pBdr>
      <w:tabs>
        <w:tab w:val="clear" w:pos="5920"/>
        <w:tab w:val="clear" w:pos="10240"/>
        <w:tab w:val="right" w:pos="9356"/>
      </w:tabs>
      <w:ind w:right="0"/>
    </w:pPr>
    <w:r>
      <w:rPr>
        <w:rFonts w:ascii="Times New Roman" w:hAnsi="Times New Roman"/>
        <w:i/>
        <w:sz w:val="20"/>
      </w:rPr>
      <w:t>Advanced Topics I (420-G40-HR) - Assignment 3</w:t>
    </w:r>
    <w:r>
      <w:rPr>
        <w:rFonts w:ascii="Times New Roman" w:hAnsi="Times New Roman"/>
        <w:i/>
        <w:sz w:val="20"/>
      </w:rPr>
      <w:tab/>
      <w:t xml:space="preserve">Page </w:t>
    </w:r>
    <w:r>
      <w:fldChar w:fldCharType="begin"/>
    </w:r>
    <w:r>
      <w:instrText xml:space="preserve"> PAGE </w:instrText>
    </w:r>
    <w:r>
      <w:fldChar w:fldCharType="separate"/>
    </w:r>
    <w:r>
      <w:t>3</w:t>
    </w:r>
    <w:r>
      <w:fldChar w:fldCharType="end"/>
    </w:r>
    <w:r>
      <w:rPr>
        <w:rStyle w:val="PageNumber1"/>
        <w:rFonts w:ascii="Times New Roman" w:hAnsi="Times New Roman"/>
        <w:i/>
        <w:sz w:val="20"/>
      </w:rPr>
      <w:t xml:space="preserve"> of </w:t>
    </w:r>
    <w:r>
      <w:fldChar w:fldCharType="begin"/>
    </w:r>
    <w:r>
      <w:instrText xml:space="preserve"> NUMPAGES \*Arabic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F1D96" w14:textId="57842F27" w:rsidR="00251968" w:rsidRPr="00B6516C" w:rsidRDefault="00C46E96" w:rsidP="00A50882">
    <w:pPr>
      <w:pStyle w:val="Footer"/>
      <w:pBdr>
        <w:top w:val="single" w:sz="4" w:space="1" w:color="000000"/>
      </w:pBdr>
      <w:tabs>
        <w:tab w:val="clear" w:pos="5920"/>
        <w:tab w:val="clear" w:pos="10240"/>
        <w:tab w:val="right" w:pos="9356"/>
      </w:tabs>
      <w:ind w:right="0"/>
      <w:rPr>
        <w:rFonts w:asciiTheme="minorHAnsi" w:hAnsiTheme="minorHAnsi" w:cstheme="minorHAnsi"/>
      </w:rPr>
    </w:pPr>
    <w:r w:rsidRPr="00B6516C">
      <w:rPr>
        <w:rFonts w:asciiTheme="minorHAnsi" w:hAnsiTheme="minorHAnsi" w:cstheme="minorHAnsi"/>
        <w:i/>
        <w:sz w:val="20"/>
      </w:rPr>
      <w:t>Advanced Topics I</w:t>
    </w:r>
    <w:r w:rsidR="00251968" w:rsidRPr="00B6516C">
      <w:rPr>
        <w:rFonts w:asciiTheme="minorHAnsi" w:hAnsiTheme="minorHAnsi" w:cstheme="minorHAnsi"/>
        <w:i/>
        <w:sz w:val="20"/>
      </w:rPr>
      <w:t xml:space="preserve"> (420-</w:t>
    </w:r>
    <w:r w:rsidRPr="00B6516C">
      <w:rPr>
        <w:rFonts w:asciiTheme="minorHAnsi" w:hAnsiTheme="minorHAnsi" w:cstheme="minorHAnsi"/>
        <w:i/>
        <w:sz w:val="20"/>
      </w:rPr>
      <w:t>G40</w:t>
    </w:r>
    <w:r w:rsidR="001E17D7" w:rsidRPr="00B6516C">
      <w:rPr>
        <w:rFonts w:asciiTheme="minorHAnsi" w:hAnsiTheme="minorHAnsi" w:cstheme="minorHAnsi"/>
        <w:i/>
        <w:sz w:val="20"/>
      </w:rPr>
      <w:t xml:space="preserve">-HR) - Assignment </w:t>
    </w:r>
    <w:r w:rsidR="0001040B" w:rsidRPr="00B6516C">
      <w:rPr>
        <w:rFonts w:asciiTheme="minorHAnsi" w:hAnsiTheme="minorHAnsi" w:cstheme="minorHAnsi"/>
        <w:i/>
        <w:sz w:val="20"/>
      </w:rPr>
      <w:t>3</w:t>
    </w:r>
    <w:r w:rsidR="00251968" w:rsidRPr="00B6516C">
      <w:rPr>
        <w:rFonts w:asciiTheme="minorHAnsi" w:hAnsiTheme="minorHAnsi" w:cstheme="minorHAnsi"/>
        <w:i/>
        <w:sz w:val="20"/>
      </w:rPr>
      <w:tab/>
      <w:t xml:space="preserve">Page </w:t>
    </w:r>
    <w:r w:rsidR="00251968" w:rsidRPr="00B6516C">
      <w:rPr>
        <w:rFonts w:asciiTheme="minorHAnsi" w:hAnsiTheme="minorHAnsi" w:cstheme="minorHAnsi"/>
      </w:rPr>
      <w:fldChar w:fldCharType="begin"/>
    </w:r>
    <w:r w:rsidR="00251968" w:rsidRPr="00B6516C">
      <w:rPr>
        <w:rFonts w:asciiTheme="minorHAnsi" w:hAnsiTheme="minorHAnsi" w:cstheme="minorHAnsi"/>
      </w:rPr>
      <w:instrText xml:space="preserve"> PAGE </w:instrText>
    </w:r>
    <w:r w:rsidR="00251968" w:rsidRPr="00B6516C">
      <w:rPr>
        <w:rFonts w:asciiTheme="minorHAnsi" w:hAnsiTheme="minorHAnsi" w:cstheme="minorHAnsi"/>
      </w:rPr>
      <w:fldChar w:fldCharType="separate"/>
    </w:r>
    <w:r w:rsidR="00A02EBF" w:rsidRPr="00B6516C">
      <w:rPr>
        <w:rFonts w:asciiTheme="minorHAnsi" w:hAnsiTheme="minorHAnsi" w:cstheme="minorHAnsi"/>
        <w:noProof/>
      </w:rPr>
      <w:t>3</w:t>
    </w:r>
    <w:r w:rsidR="00251968" w:rsidRPr="00B6516C">
      <w:rPr>
        <w:rFonts w:asciiTheme="minorHAnsi" w:hAnsiTheme="minorHAnsi" w:cstheme="minorHAnsi"/>
      </w:rPr>
      <w:fldChar w:fldCharType="end"/>
    </w:r>
    <w:r w:rsidR="00251968" w:rsidRPr="00B6516C">
      <w:rPr>
        <w:rStyle w:val="PageNumber1"/>
        <w:rFonts w:asciiTheme="minorHAnsi" w:hAnsiTheme="minorHAnsi" w:cstheme="minorHAnsi"/>
        <w:i/>
        <w:sz w:val="20"/>
      </w:rPr>
      <w:t xml:space="preserve"> of </w:t>
    </w:r>
    <w:r w:rsidR="00251968" w:rsidRPr="00B6516C">
      <w:rPr>
        <w:rFonts w:asciiTheme="minorHAnsi" w:hAnsiTheme="minorHAnsi" w:cstheme="minorHAnsi"/>
      </w:rPr>
      <w:fldChar w:fldCharType="begin"/>
    </w:r>
    <w:r w:rsidR="00251968" w:rsidRPr="00B6516C">
      <w:rPr>
        <w:rFonts w:asciiTheme="minorHAnsi" w:hAnsiTheme="minorHAnsi" w:cstheme="minorHAnsi"/>
      </w:rPr>
      <w:instrText xml:space="preserve"> NUMPAGES \*Arabic </w:instrText>
    </w:r>
    <w:r w:rsidR="00251968" w:rsidRPr="00B6516C">
      <w:rPr>
        <w:rFonts w:asciiTheme="minorHAnsi" w:hAnsiTheme="minorHAnsi" w:cstheme="minorHAnsi"/>
      </w:rPr>
      <w:fldChar w:fldCharType="separate"/>
    </w:r>
    <w:r w:rsidR="00A02EBF" w:rsidRPr="00B6516C">
      <w:rPr>
        <w:rFonts w:asciiTheme="minorHAnsi" w:hAnsiTheme="minorHAnsi" w:cstheme="minorHAnsi"/>
        <w:noProof/>
      </w:rPr>
      <w:t>4</w:t>
    </w:r>
    <w:r w:rsidR="00251968" w:rsidRPr="00B6516C">
      <w:rPr>
        <w:rFonts w:asciiTheme="minorHAnsi" w:hAnsiTheme="minorHAnsi" w:cstheme="minorHAnsi"/>
      </w:rPr>
      <w:fldChar w:fldCharType="end"/>
    </w:r>
  </w:p>
  <w:p w14:paraId="49AEE593" w14:textId="77777777" w:rsidR="00251968" w:rsidRPr="00B6516C" w:rsidRDefault="00251968">
    <w:pPr>
      <w:pStyle w:val="Footer"/>
      <w:ind w:right="360" w:firstLine="360"/>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87D1" w14:textId="77777777" w:rsidR="000445C0" w:rsidRDefault="000445C0">
      <w:r>
        <w:separator/>
      </w:r>
    </w:p>
  </w:footnote>
  <w:footnote w:type="continuationSeparator" w:id="0">
    <w:p w14:paraId="59B3397F" w14:textId="77777777" w:rsidR="000445C0" w:rsidRDefault="00044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suff w:val="space"/>
      <w:lvlText w:val=""/>
      <w:lvlJc w:val="left"/>
      <w:pPr>
        <w:tabs>
          <w:tab w:val="num" w:pos="-22"/>
        </w:tabs>
        <w:ind w:left="698" w:hanging="360"/>
      </w:pPr>
      <w:rPr>
        <w:rFonts w:ascii="Wingdings" w:hAnsi="Wingdings"/>
        <w:sz w:val="16"/>
      </w:rPr>
    </w:lvl>
    <w:lvl w:ilvl="1">
      <w:start w:val="1"/>
      <w:numFmt w:val="bullet"/>
      <w:lvlText w:val="o"/>
      <w:lvlJc w:val="left"/>
      <w:pPr>
        <w:tabs>
          <w:tab w:val="num" w:pos="1058"/>
        </w:tabs>
        <w:ind w:left="1058" w:hanging="360"/>
      </w:pPr>
      <w:rPr>
        <w:rFonts w:ascii="Courier New" w:hAnsi="Courier New"/>
      </w:rPr>
    </w:lvl>
    <w:lvl w:ilvl="2">
      <w:start w:val="1"/>
      <w:numFmt w:val="bullet"/>
      <w:lvlText w:val=""/>
      <w:lvlJc w:val="left"/>
      <w:pPr>
        <w:tabs>
          <w:tab w:val="num" w:pos="1418"/>
        </w:tabs>
        <w:ind w:left="1418" w:hanging="360"/>
      </w:pPr>
      <w:rPr>
        <w:rFonts w:ascii="Wingdings" w:hAnsi="Wingdings"/>
        <w:sz w:val="16"/>
      </w:rPr>
    </w:lvl>
    <w:lvl w:ilvl="3">
      <w:start w:val="1"/>
      <w:numFmt w:val="bullet"/>
      <w:lvlText w:val=""/>
      <w:lvlJc w:val="left"/>
      <w:pPr>
        <w:tabs>
          <w:tab w:val="num" w:pos="1778"/>
        </w:tabs>
        <w:ind w:left="1778" w:hanging="360"/>
      </w:pPr>
      <w:rPr>
        <w:rFonts w:ascii="Symbol" w:hAnsi="Symbol"/>
      </w:rPr>
    </w:lvl>
    <w:lvl w:ilvl="4">
      <w:start w:val="1"/>
      <w:numFmt w:val="bullet"/>
      <w:lvlText w:val="o"/>
      <w:lvlJc w:val="left"/>
      <w:pPr>
        <w:tabs>
          <w:tab w:val="num" w:pos="2138"/>
        </w:tabs>
        <w:ind w:left="2138" w:hanging="360"/>
      </w:pPr>
      <w:rPr>
        <w:rFonts w:ascii="Courier New" w:hAnsi="Courier New"/>
      </w:rPr>
    </w:lvl>
    <w:lvl w:ilvl="5">
      <w:start w:val="1"/>
      <w:numFmt w:val="bullet"/>
      <w:lvlText w:val=""/>
      <w:lvlJc w:val="left"/>
      <w:pPr>
        <w:tabs>
          <w:tab w:val="num" w:pos="2498"/>
        </w:tabs>
        <w:ind w:left="2498" w:hanging="360"/>
      </w:pPr>
      <w:rPr>
        <w:rFonts w:ascii="Wingdings" w:hAnsi="Wingdings"/>
        <w:sz w:val="16"/>
      </w:rPr>
    </w:lvl>
    <w:lvl w:ilvl="6">
      <w:start w:val="1"/>
      <w:numFmt w:val="bullet"/>
      <w:lvlText w:val=""/>
      <w:lvlJc w:val="left"/>
      <w:pPr>
        <w:tabs>
          <w:tab w:val="num" w:pos="2858"/>
        </w:tabs>
        <w:ind w:left="2858" w:hanging="360"/>
      </w:pPr>
      <w:rPr>
        <w:rFonts w:ascii="Symbol" w:hAnsi="Symbol"/>
      </w:rPr>
    </w:lvl>
    <w:lvl w:ilvl="7">
      <w:start w:val="1"/>
      <w:numFmt w:val="bullet"/>
      <w:lvlText w:val="o"/>
      <w:lvlJc w:val="left"/>
      <w:pPr>
        <w:tabs>
          <w:tab w:val="num" w:pos="3218"/>
        </w:tabs>
        <w:ind w:left="3218" w:hanging="360"/>
      </w:pPr>
      <w:rPr>
        <w:rFonts w:ascii="Courier New" w:hAnsi="Courier New"/>
      </w:rPr>
    </w:lvl>
    <w:lvl w:ilvl="8">
      <w:start w:val="1"/>
      <w:numFmt w:val="bullet"/>
      <w:lvlText w:val=""/>
      <w:lvlJc w:val="left"/>
      <w:pPr>
        <w:tabs>
          <w:tab w:val="num" w:pos="3578"/>
        </w:tabs>
        <w:ind w:left="3578" w:hanging="360"/>
      </w:pPr>
      <w:rPr>
        <w:rFonts w:ascii="Wingdings" w:hAnsi="Wingdings"/>
        <w:sz w:val="16"/>
      </w:rPr>
    </w:lvl>
  </w:abstractNum>
  <w:abstractNum w:abstractNumId="2" w15:restartNumberingAfterBreak="0">
    <w:nsid w:val="00000003"/>
    <w:multiLevelType w:val="multilevel"/>
    <w:tmpl w:val="00000003"/>
    <w:name w:val="WW8Num3"/>
    <w:lvl w:ilvl="0">
      <w:start w:val="1"/>
      <w:numFmt w:val="decimal"/>
      <w:lvlText w:val="%1)"/>
      <w:lvlJc w:val="left"/>
      <w:pPr>
        <w:tabs>
          <w:tab w:val="num" w:pos="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5"/>
    <w:lvl w:ilvl="0">
      <w:start w:val="1"/>
      <w:numFmt w:val="bullet"/>
      <w:suff w:val="space"/>
      <w:lvlText w:val=""/>
      <w:lvlJc w:val="left"/>
      <w:pPr>
        <w:tabs>
          <w:tab w:val="num" w:pos="0"/>
        </w:tabs>
        <w:ind w:left="576" w:hanging="216"/>
      </w:pPr>
      <w:rPr>
        <w:rFonts w:ascii="Wingdings" w:hAnsi="Wingdings"/>
      </w:rPr>
    </w:lvl>
    <w:lvl w:ilvl="1">
      <w:start w:val="1"/>
      <w:numFmt w:val="bullet"/>
      <w:lvlText w:val="o"/>
      <w:lvlJc w:val="left"/>
      <w:pPr>
        <w:tabs>
          <w:tab w:val="num" w:pos="1080"/>
        </w:tabs>
        <w:ind w:left="1080" w:hanging="360"/>
      </w:pPr>
      <w:rPr>
        <w:rFonts w:ascii="Courier New" w:hAnsi="Courier New" w:cs="OpenSymbol"/>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cs="OpenSymbol"/>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cs="OpenSymbol"/>
      </w:rPr>
    </w:lvl>
    <w:lvl w:ilvl="8">
      <w:start w:val="1"/>
      <w:numFmt w:val="bullet"/>
      <w:lvlText w:val=""/>
      <w:lvlJc w:val="left"/>
      <w:pPr>
        <w:tabs>
          <w:tab w:val="num" w:pos="3600"/>
        </w:tabs>
        <w:ind w:left="3600" w:hanging="360"/>
      </w:pPr>
      <w:rPr>
        <w:rFonts w:ascii="Wingdings" w:hAnsi="Wingdings"/>
      </w:rPr>
    </w:lvl>
  </w:abstractNum>
  <w:abstractNum w:abstractNumId="4" w15:restartNumberingAfterBreak="0">
    <w:nsid w:val="00000005"/>
    <w:multiLevelType w:val="multilevel"/>
    <w:tmpl w:val="00000005"/>
    <w:name w:val="WW8Num6"/>
    <w:lvl w:ilvl="0">
      <w:start w:val="1"/>
      <w:numFmt w:val="decimal"/>
      <w:lvlText w:val="%1)"/>
      <w:lvlJc w:val="left"/>
      <w:pPr>
        <w:tabs>
          <w:tab w:val="num" w:pos="36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5" w15:restartNumberingAfterBreak="0">
    <w:nsid w:val="08C94624"/>
    <w:multiLevelType w:val="multilevel"/>
    <w:tmpl w:val="00000003"/>
    <w:lvl w:ilvl="0">
      <w:start w:val="1"/>
      <w:numFmt w:val="decimal"/>
      <w:lvlText w:val="%1)"/>
      <w:lvlJc w:val="left"/>
      <w:pPr>
        <w:tabs>
          <w:tab w:val="num" w:pos="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DB33CC8"/>
    <w:multiLevelType w:val="multilevel"/>
    <w:tmpl w:val="17382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C368E"/>
    <w:multiLevelType w:val="multilevel"/>
    <w:tmpl w:val="4A309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696009"/>
    <w:multiLevelType w:val="multilevel"/>
    <w:tmpl w:val="2988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4579A"/>
    <w:multiLevelType w:val="multilevel"/>
    <w:tmpl w:val="5E7E973C"/>
    <w:lvl w:ilvl="0">
      <w:start w:val="1"/>
      <w:numFmt w:val="decimal"/>
      <w:lvlText w:val="%1)"/>
      <w:lvlJc w:val="left"/>
      <w:pPr>
        <w:tabs>
          <w:tab w:val="num" w:pos="3"/>
        </w:tabs>
        <w:ind w:left="363" w:hanging="360"/>
      </w:pPr>
      <w:rPr>
        <w:rFonts w:asciiTheme="minorHAnsi" w:eastAsia="Times New Roman" w:hAnsiTheme="minorHAnsi" w:cstheme="minorHAnsi"/>
      </w:rPr>
    </w:lvl>
    <w:lvl w:ilvl="1">
      <w:start w:val="1"/>
      <w:numFmt w:val="lowerLetter"/>
      <w:lvlText w:val="%2."/>
      <w:lvlJc w:val="left"/>
      <w:pPr>
        <w:tabs>
          <w:tab w:val="num" w:pos="723"/>
        </w:tabs>
        <w:ind w:left="723" w:hanging="360"/>
      </w:pPr>
    </w:lvl>
    <w:lvl w:ilvl="2">
      <w:start w:val="1"/>
      <w:numFmt w:val="lowerRoman"/>
      <w:lvlText w:val="%3."/>
      <w:lvlJc w:val="left"/>
      <w:pPr>
        <w:tabs>
          <w:tab w:val="num" w:pos="1083"/>
        </w:tabs>
        <w:ind w:left="1083" w:hanging="360"/>
      </w:pPr>
    </w:lvl>
    <w:lvl w:ilvl="3">
      <w:start w:val="1"/>
      <w:numFmt w:val="decimal"/>
      <w:lvlText w:val="%4."/>
      <w:lvlJc w:val="left"/>
      <w:pPr>
        <w:tabs>
          <w:tab w:val="num" w:pos="1443"/>
        </w:tabs>
        <w:ind w:left="1443" w:hanging="360"/>
      </w:pPr>
    </w:lvl>
    <w:lvl w:ilvl="4">
      <w:start w:val="1"/>
      <w:numFmt w:val="lowerLetter"/>
      <w:lvlText w:val="%5."/>
      <w:lvlJc w:val="left"/>
      <w:pPr>
        <w:tabs>
          <w:tab w:val="num" w:pos="1803"/>
        </w:tabs>
        <w:ind w:left="1803" w:hanging="360"/>
      </w:pPr>
    </w:lvl>
    <w:lvl w:ilvl="5">
      <w:start w:val="1"/>
      <w:numFmt w:val="lowerRoman"/>
      <w:lvlText w:val="%6."/>
      <w:lvlJc w:val="left"/>
      <w:pPr>
        <w:tabs>
          <w:tab w:val="num" w:pos="2163"/>
        </w:tabs>
        <w:ind w:left="2163" w:hanging="360"/>
      </w:pPr>
    </w:lvl>
    <w:lvl w:ilvl="6">
      <w:start w:val="1"/>
      <w:numFmt w:val="decimal"/>
      <w:lvlText w:val="%7."/>
      <w:lvlJc w:val="left"/>
      <w:pPr>
        <w:tabs>
          <w:tab w:val="num" w:pos="2523"/>
        </w:tabs>
        <w:ind w:left="2523" w:hanging="360"/>
      </w:pPr>
    </w:lvl>
    <w:lvl w:ilvl="7">
      <w:start w:val="1"/>
      <w:numFmt w:val="lowerLetter"/>
      <w:lvlText w:val="%8."/>
      <w:lvlJc w:val="left"/>
      <w:pPr>
        <w:tabs>
          <w:tab w:val="num" w:pos="2883"/>
        </w:tabs>
        <w:ind w:left="2883" w:hanging="360"/>
      </w:pPr>
    </w:lvl>
    <w:lvl w:ilvl="8">
      <w:start w:val="1"/>
      <w:numFmt w:val="lowerRoman"/>
      <w:lvlText w:val="%9."/>
      <w:lvlJc w:val="left"/>
      <w:pPr>
        <w:tabs>
          <w:tab w:val="num" w:pos="3243"/>
        </w:tabs>
        <w:ind w:left="3243" w:hanging="360"/>
      </w:pPr>
    </w:lvl>
  </w:abstractNum>
  <w:abstractNum w:abstractNumId="10" w15:restartNumberingAfterBreak="0">
    <w:nsid w:val="2A46791A"/>
    <w:multiLevelType w:val="hybridMultilevel"/>
    <w:tmpl w:val="1570CE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13A3938"/>
    <w:multiLevelType w:val="multilevel"/>
    <w:tmpl w:val="5E7E973C"/>
    <w:lvl w:ilvl="0">
      <w:start w:val="1"/>
      <w:numFmt w:val="decimal"/>
      <w:lvlText w:val="%1)"/>
      <w:lvlJc w:val="left"/>
      <w:pPr>
        <w:tabs>
          <w:tab w:val="num" w:pos="3"/>
        </w:tabs>
        <w:ind w:left="363" w:hanging="360"/>
      </w:pPr>
      <w:rPr>
        <w:rFonts w:asciiTheme="minorHAnsi" w:eastAsia="Times New Roman" w:hAnsiTheme="minorHAnsi" w:cstheme="minorHAnsi"/>
      </w:rPr>
    </w:lvl>
    <w:lvl w:ilvl="1">
      <w:start w:val="1"/>
      <w:numFmt w:val="lowerLetter"/>
      <w:lvlText w:val="%2."/>
      <w:lvlJc w:val="left"/>
      <w:pPr>
        <w:tabs>
          <w:tab w:val="num" w:pos="723"/>
        </w:tabs>
        <w:ind w:left="723" w:hanging="360"/>
      </w:pPr>
    </w:lvl>
    <w:lvl w:ilvl="2">
      <w:start w:val="1"/>
      <w:numFmt w:val="lowerRoman"/>
      <w:lvlText w:val="%3."/>
      <w:lvlJc w:val="left"/>
      <w:pPr>
        <w:tabs>
          <w:tab w:val="num" w:pos="1083"/>
        </w:tabs>
        <w:ind w:left="1083" w:hanging="360"/>
      </w:pPr>
    </w:lvl>
    <w:lvl w:ilvl="3">
      <w:start w:val="1"/>
      <w:numFmt w:val="decimal"/>
      <w:lvlText w:val="%4."/>
      <w:lvlJc w:val="left"/>
      <w:pPr>
        <w:tabs>
          <w:tab w:val="num" w:pos="1443"/>
        </w:tabs>
        <w:ind w:left="1443" w:hanging="360"/>
      </w:pPr>
    </w:lvl>
    <w:lvl w:ilvl="4">
      <w:start w:val="1"/>
      <w:numFmt w:val="lowerLetter"/>
      <w:lvlText w:val="%5."/>
      <w:lvlJc w:val="left"/>
      <w:pPr>
        <w:tabs>
          <w:tab w:val="num" w:pos="1803"/>
        </w:tabs>
        <w:ind w:left="1803" w:hanging="360"/>
      </w:pPr>
    </w:lvl>
    <w:lvl w:ilvl="5">
      <w:start w:val="1"/>
      <w:numFmt w:val="lowerRoman"/>
      <w:lvlText w:val="%6."/>
      <w:lvlJc w:val="left"/>
      <w:pPr>
        <w:tabs>
          <w:tab w:val="num" w:pos="2163"/>
        </w:tabs>
        <w:ind w:left="2163" w:hanging="360"/>
      </w:pPr>
    </w:lvl>
    <w:lvl w:ilvl="6">
      <w:start w:val="1"/>
      <w:numFmt w:val="decimal"/>
      <w:lvlText w:val="%7."/>
      <w:lvlJc w:val="left"/>
      <w:pPr>
        <w:tabs>
          <w:tab w:val="num" w:pos="2523"/>
        </w:tabs>
        <w:ind w:left="2523" w:hanging="360"/>
      </w:pPr>
    </w:lvl>
    <w:lvl w:ilvl="7">
      <w:start w:val="1"/>
      <w:numFmt w:val="lowerLetter"/>
      <w:lvlText w:val="%8."/>
      <w:lvlJc w:val="left"/>
      <w:pPr>
        <w:tabs>
          <w:tab w:val="num" w:pos="2883"/>
        </w:tabs>
        <w:ind w:left="2883" w:hanging="360"/>
      </w:pPr>
    </w:lvl>
    <w:lvl w:ilvl="8">
      <w:start w:val="1"/>
      <w:numFmt w:val="lowerRoman"/>
      <w:lvlText w:val="%9."/>
      <w:lvlJc w:val="left"/>
      <w:pPr>
        <w:tabs>
          <w:tab w:val="num" w:pos="3243"/>
        </w:tabs>
        <w:ind w:left="3243" w:hanging="360"/>
      </w:pPr>
    </w:lvl>
  </w:abstractNum>
  <w:abstractNum w:abstractNumId="12" w15:restartNumberingAfterBreak="0">
    <w:nsid w:val="33655618"/>
    <w:multiLevelType w:val="multilevel"/>
    <w:tmpl w:val="4EA0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33F60"/>
    <w:multiLevelType w:val="hybridMultilevel"/>
    <w:tmpl w:val="48A67C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4056340"/>
    <w:multiLevelType w:val="hybridMultilevel"/>
    <w:tmpl w:val="10829C10"/>
    <w:lvl w:ilvl="0" w:tplc="A112B39C">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6DA1102"/>
    <w:multiLevelType w:val="hybridMultilevel"/>
    <w:tmpl w:val="378EBCC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FA4050"/>
    <w:multiLevelType w:val="hybridMultilevel"/>
    <w:tmpl w:val="0CDA5BBE"/>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56D215F"/>
    <w:multiLevelType w:val="hybridMultilevel"/>
    <w:tmpl w:val="587056C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7CC2C6A"/>
    <w:multiLevelType w:val="hybridMultilevel"/>
    <w:tmpl w:val="C4F44F5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385E66"/>
    <w:multiLevelType w:val="hybridMultilevel"/>
    <w:tmpl w:val="85B288F0"/>
    <w:lvl w:ilvl="0" w:tplc="04090001">
      <w:start w:val="1"/>
      <w:numFmt w:val="bullet"/>
      <w:lvlText w:val=""/>
      <w:lvlJc w:val="left"/>
      <w:pPr>
        <w:ind w:left="698" w:hanging="360"/>
      </w:pPr>
      <w:rPr>
        <w:rFonts w:ascii="Symbol" w:hAnsi="Symbol" w:hint="default"/>
      </w:rPr>
    </w:lvl>
    <w:lvl w:ilvl="1" w:tplc="04090003" w:tentative="1">
      <w:start w:val="1"/>
      <w:numFmt w:val="bullet"/>
      <w:lvlText w:val="o"/>
      <w:lvlJc w:val="left"/>
      <w:pPr>
        <w:ind w:left="1418" w:hanging="360"/>
      </w:pPr>
      <w:rPr>
        <w:rFonts w:ascii="Courier New" w:hAnsi="Courier New" w:cs="Courier New" w:hint="default"/>
      </w:rPr>
    </w:lvl>
    <w:lvl w:ilvl="2" w:tplc="04090005" w:tentative="1">
      <w:start w:val="1"/>
      <w:numFmt w:val="bullet"/>
      <w:lvlText w:val=""/>
      <w:lvlJc w:val="left"/>
      <w:pPr>
        <w:ind w:left="2138" w:hanging="360"/>
      </w:pPr>
      <w:rPr>
        <w:rFonts w:ascii="Wingdings" w:hAnsi="Wingdings" w:hint="default"/>
      </w:rPr>
    </w:lvl>
    <w:lvl w:ilvl="3" w:tplc="04090001" w:tentative="1">
      <w:start w:val="1"/>
      <w:numFmt w:val="bullet"/>
      <w:lvlText w:val=""/>
      <w:lvlJc w:val="left"/>
      <w:pPr>
        <w:ind w:left="2858" w:hanging="360"/>
      </w:pPr>
      <w:rPr>
        <w:rFonts w:ascii="Symbol" w:hAnsi="Symbol" w:hint="default"/>
      </w:rPr>
    </w:lvl>
    <w:lvl w:ilvl="4" w:tplc="04090003" w:tentative="1">
      <w:start w:val="1"/>
      <w:numFmt w:val="bullet"/>
      <w:lvlText w:val="o"/>
      <w:lvlJc w:val="left"/>
      <w:pPr>
        <w:ind w:left="3578" w:hanging="360"/>
      </w:pPr>
      <w:rPr>
        <w:rFonts w:ascii="Courier New" w:hAnsi="Courier New" w:cs="Courier New" w:hint="default"/>
      </w:rPr>
    </w:lvl>
    <w:lvl w:ilvl="5" w:tplc="04090005" w:tentative="1">
      <w:start w:val="1"/>
      <w:numFmt w:val="bullet"/>
      <w:lvlText w:val=""/>
      <w:lvlJc w:val="left"/>
      <w:pPr>
        <w:ind w:left="4298" w:hanging="360"/>
      </w:pPr>
      <w:rPr>
        <w:rFonts w:ascii="Wingdings" w:hAnsi="Wingdings" w:hint="default"/>
      </w:rPr>
    </w:lvl>
    <w:lvl w:ilvl="6" w:tplc="04090001" w:tentative="1">
      <w:start w:val="1"/>
      <w:numFmt w:val="bullet"/>
      <w:lvlText w:val=""/>
      <w:lvlJc w:val="left"/>
      <w:pPr>
        <w:ind w:left="5018" w:hanging="360"/>
      </w:pPr>
      <w:rPr>
        <w:rFonts w:ascii="Symbol" w:hAnsi="Symbol" w:hint="default"/>
      </w:rPr>
    </w:lvl>
    <w:lvl w:ilvl="7" w:tplc="04090003" w:tentative="1">
      <w:start w:val="1"/>
      <w:numFmt w:val="bullet"/>
      <w:lvlText w:val="o"/>
      <w:lvlJc w:val="left"/>
      <w:pPr>
        <w:ind w:left="5738" w:hanging="360"/>
      </w:pPr>
      <w:rPr>
        <w:rFonts w:ascii="Courier New" w:hAnsi="Courier New" w:cs="Courier New" w:hint="default"/>
      </w:rPr>
    </w:lvl>
    <w:lvl w:ilvl="8" w:tplc="04090005" w:tentative="1">
      <w:start w:val="1"/>
      <w:numFmt w:val="bullet"/>
      <w:lvlText w:val=""/>
      <w:lvlJc w:val="left"/>
      <w:pPr>
        <w:ind w:left="6458" w:hanging="360"/>
      </w:pPr>
      <w:rPr>
        <w:rFonts w:ascii="Wingdings" w:hAnsi="Wingdings" w:hint="default"/>
      </w:rPr>
    </w:lvl>
  </w:abstractNum>
  <w:abstractNum w:abstractNumId="20" w15:restartNumberingAfterBreak="0">
    <w:nsid w:val="5EE366F2"/>
    <w:multiLevelType w:val="hybridMultilevel"/>
    <w:tmpl w:val="19FC5BC4"/>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8B949F3"/>
    <w:multiLevelType w:val="multilevel"/>
    <w:tmpl w:val="D3F62FF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697866E9"/>
    <w:multiLevelType w:val="hybridMultilevel"/>
    <w:tmpl w:val="03CCEDB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AF34067"/>
    <w:multiLevelType w:val="hybridMultilevel"/>
    <w:tmpl w:val="60A4D90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DAE7397"/>
    <w:multiLevelType w:val="multilevel"/>
    <w:tmpl w:val="00000003"/>
    <w:lvl w:ilvl="0">
      <w:start w:val="1"/>
      <w:numFmt w:val="decimal"/>
      <w:lvlText w:val="%1)"/>
      <w:lvlJc w:val="left"/>
      <w:pPr>
        <w:tabs>
          <w:tab w:val="num" w:pos="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EAF0756"/>
    <w:multiLevelType w:val="hybridMultilevel"/>
    <w:tmpl w:val="D0668F8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3E322D2"/>
    <w:multiLevelType w:val="multilevel"/>
    <w:tmpl w:val="00000003"/>
    <w:lvl w:ilvl="0">
      <w:start w:val="1"/>
      <w:numFmt w:val="decimal"/>
      <w:lvlText w:val="%1)"/>
      <w:lvlJc w:val="left"/>
      <w:pPr>
        <w:tabs>
          <w:tab w:val="num" w:pos="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65D2F8F"/>
    <w:multiLevelType w:val="hybridMultilevel"/>
    <w:tmpl w:val="8C4A7C1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8EA6D6F"/>
    <w:multiLevelType w:val="hybridMultilevel"/>
    <w:tmpl w:val="70A00872"/>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9731688">
    <w:abstractNumId w:val="0"/>
  </w:num>
  <w:num w:numId="2" w16cid:durableId="2010716975">
    <w:abstractNumId w:val="1"/>
  </w:num>
  <w:num w:numId="3" w16cid:durableId="260531572">
    <w:abstractNumId w:val="2"/>
  </w:num>
  <w:num w:numId="4" w16cid:durableId="1885823936">
    <w:abstractNumId w:val="3"/>
  </w:num>
  <w:num w:numId="5" w16cid:durableId="812478947">
    <w:abstractNumId w:val="4"/>
  </w:num>
  <w:num w:numId="6" w16cid:durableId="1032341631">
    <w:abstractNumId w:val="14"/>
  </w:num>
  <w:num w:numId="7" w16cid:durableId="353966226">
    <w:abstractNumId w:val="16"/>
  </w:num>
  <w:num w:numId="8" w16cid:durableId="274797843">
    <w:abstractNumId w:val="28"/>
  </w:num>
  <w:num w:numId="9" w16cid:durableId="1276057078">
    <w:abstractNumId w:val="21"/>
  </w:num>
  <w:num w:numId="10" w16cid:durableId="1382166111">
    <w:abstractNumId w:val="20"/>
  </w:num>
  <w:num w:numId="11" w16cid:durableId="431585501">
    <w:abstractNumId w:val="19"/>
  </w:num>
  <w:num w:numId="12" w16cid:durableId="1644770793">
    <w:abstractNumId w:val="22"/>
  </w:num>
  <w:num w:numId="13" w16cid:durableId="1620409762">
    <w:abstractNumId w:val="15"/>
  </w:num>
  <w:num w:numId="14" w16cid:durableId="7031045">
    <w:abstractNumId w:val="27"/>
  </w:num>
  <w:num w:numId="15" w16cid:durableId="494030270">
    <w:abstractNumId w:val="10"/>
  </w:num>
  <w:num w:numId="16" w16cid:durableId="1929997728">
    <w:abstractNumId w:val="18"/>
  </w:num>
  <w:num w:numId="17" w16cid:durableId="625890690">
    <w:abstractNumId w:val="25"/>
  </w:num>
  <w:num w:numId="18" w16cid:durableId="1925449756">
    <w:abstractNumId w:val="5"/>
  </w:num>
  <w:num w:numId="19" w16cid:durableId="1436633705">
    <w:abstractNumId w:val="26"/>
  </w:num>
  <w:num w:numId="20" w16cid:durableId="1309239788">
    <w:abstractNumId w:val="17"/>
  </w:num>
  <w:num w:numId="21" w16cid:durableId="37359687">
    <w:abstractNumId w:val="13"/>
  </w:num>
  <w:num w:numId="22" w16cid:durableId="1535924697">
    <w:abstractNumId w:val="23"/>
  </w:num>
  <w:num w:numId="23" w16cid:durableId="1019622906">
    <w:abstractNumId w:val="24"/>
  </w:num>
  <w:num w:numId="24" w16cid:durableId="146483917">
    <w:abstractNumId w:val="8"/>
  </w:num>
  <w:num w:numId="25" w16cid:durableId="2091459973">
    <w:abstractNumId w:val="12"/>
  </w:num>
  <w:num w:numId="26" w16cid:durableId="682361048">
    <w:abstractNumId w:val="7"/>
  </w:num>
  <w:num w:numId="27" w16cid:durableId="1295981927">
    <w:abstractNumId w:val="6"/>
  </w:num>
  <w:num w:numId="28" w16cid:durableId="1849513846">
    <w:abstractNumId w:val="9"/>
  </w:num>
  <w:num w:numId="29" w16cid:durableId="17236293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3A6"/>
    <w:rsid w:val="0001040B"/>
    <w:rsid w:val="000177B1"/>
    <w:rsid w:val="00030EFA"/>
    <w:rsid w:val="000341A8"/>
    <w:rsid w:val="000445C0"/>
    <w:rsid w:val="00053A20"/>
    <w:rsid w:val="00063B45"/>
    <w:rsid w:val="00066060"/>
    <w:rsid w:val="0007501A"/>
    <w:rsid w:val="00081071"/>
    <w:rsid w:val="000A31BD"/>
    <w:rsid w:val="000A4ACE"/>
    <w:rsid w:val="000B0C27"/>
    <w:rsid w:val="000B58F6"/>
    <w:rsid w:val="000C031C"/>
    <w:rsid w:val="000C70E3"/>
    <w:rsid w:val="000E0643"/>
    <w:rsid w:val="000F2949"/>
    <w:rsid w:val="00103219"/>
    <w:rsid w:val="001263CB"/>
    <w:rsid w:val="00152BCF"/>
    <w:rsid w:val="00162577"/>
    <w:rsid w:val="00170A3B"/>
    <w:rsid w:val="00191338"/>
    <w:rsid w:val="001C2087"/>
    <w:rsid w:val="001C3320"/>
    <w:rsid w:val="001C7983"/>
    <w:rsid w:val="001D5199"/>
    <w:rsid w:val="001E17D7"/>
    <w:rsid w:val="001E49B9"/>
    <w:rsid w:val="001F7A00"/>
    <w:rsid w:val="002013B8"/>
    <w:rsid w:val="002065DE"/>
    <w:rsid w:val="00251968"/>
    <w:rsid w:val="00255291"/>
    <w:rsid w:val="00262DC0"/>
    <w:rsid w:val="00282A7F"/>
    <w:rsid w:val="00292654"/>
    <w:rsid w:val="002B33B9"/>
    <w:rsid w:val="002B3CF8"/>
    <w:rsid w:val="002C2B60"/>
    <w:rsid w:val="002C4108"/>
    <w:rsid w:val="002D47FC"/>
    <w:rsid w:val="00301C8A"/>
    <w:rsid w:val="00332A71"/>
    <w:rsid w:val="003437D5"/>
    <w:rsid w:val="00376D97"/>
    <w:rsid w:val="003917D2"/>
    <w:rsid w:val="003979F0"/>
    <w:rsid w:val="003A7706"/>
    <w:rsid w:val="003D3953"/>
    <w:rsid w:val="003E5674"/>
    <w:rsid w:val="003E7233"/>
    <w:rsid w:val="00407A3C"/>
    <w:rsid w:val="00412707"/>
    <w:rsid w:val="00415522"/>
    <w:rsid w:val="00415F01"/>
    <w:rsid w:val="00432DF0"/>
    <w:rsid w:val="0043419C"/>
    <w:rsid w:val="00436832"/>
    <w:rsid w:val="0044299E"/>
    <w:rsid w:val="0046123C"/>
    <w:rsid w:val="004636D2"/>
    <w:rsid w:val="00475E21"/>
    <w:rsid w:val="00491242"/>
    <w:rsid w:val="004A143E"/>
    <w:rsid w:val="004A44E5"/>
    <w:rsid w:val="004A526B"/>
    <w:rsid w:val="004A6D73"/>
    <w:rsid w:val="004B373A"/>
    <w:rsid w:val="004B6BF2"/>
    <w:rsid w:val="004C5E9A"/>
    <w:rsid w:val="0052307F"/>
    <w:rsid w:val="00540CB1"/>
    <w:rsid w:val="00541ADB"/>
    <w:rsid w:val="00564147"/>
    <w:rsid w:val="005773A3"/>
    <w:rsid w:val="005778C2"/>
    <w:rsid w:val="00585993"/>
    <w:rsid w:val="00592BE5"/>
    <w:rsid w:val="00593002"/>
    <w:rsid w:val="0059410A"/>
    <w:rsid w:val="005A4C2E"/>
    <w:rsid w:val="005A6E6D"/>
    <w:rsid w:val="005F5A99"/>
    <w:rsid w:val="00604C81"/>
    <w:rsid w:val="00613650"/>
    <w:rsid w:val="006221AE"/>
    <w:rsid w:val="006772C6"/>
    <w:rsid w:val="006803D8"/>
    <w:rsid w:val="00682116"/>
    <w:rsid w:val="00685159"/>
    <w:rsid w:val="00685494"/>
    <w:rsid w:val="0069718E"/>
    <w:rsid w:val="006B7081"/>
    <w:rsid w:val="006C6051"/>
    <w:rsid w:val="006D25CF"/>
    <w:rsid w:val="006F588C"/>
    <w:rsid w:val="0070230E"/>
    <w:rsid w:val="00703BC8"/>
    <w:rsid w:val="00712ADA"/>
    <w:rsid w:val="0072223A"/>
    <w:rsid w:val="00724079"/>
    <w:rsid w:val="00771D5C"/>
    <w:rsid w:val="00777215"/>
    <w:rsid w:val="007B67F1"/>
    <w:rsid w:val="007B6F01"/>
    <w:rsid w:val="007C5A84"/>
    <w:rsid w:val="007D52C0"/>
    <w:rsid w:val="007F5FA2"/>
    <w:rsid w:val="008062B1"/>
    <w:rsid w:val="008156A4"/>
    <w:rsid w:val="008163CC"/>
    <w:rsid w:val="008253FE"/>
    <w:rsid w:val="0082645F"/>
    <w:rsid w:val="0083318A"/>
    <w:rsid w:val="00840E94"/>
    <w:rsid w:val="00856A5B"/>
    <w:rsid w:val="0087054B"/>
    <w:rsid w:val="00885067"/>
    <w:rsid w:val="008945BD"/>
    <w:rsid w:val="00896794"/>
    <w:rsid w:val="008A53F3"/>
    <w:rsid w:val="008B517C"/>
    <w:rsid w:val="008D0741"/>
    <w:rsid w:val="00900EFA"/>
    <w:rsid w:val="009022A7"/>
    <w:rsid w:val="00904F4B"/>
    <w:rsid w:val="009061A1"/>
    <w:rsid w:val="00963F63"/>
    <w:rsid w:val="00966166"/>
    <w:rsid w:val="00981114"/>
    <w:rsid w:val="00996197"/>
    <w:rsid w:val="009971FC"/>
    <w:rsid w:val="009A731C"/>
    <w:rsid w:val="009C3234"/>
    <w:rsid w:val="009C5C36"/>
    <w:rsid w:val="009C5C7A"/>
    <w:rsid w:val="009D7BED"/>
    <w:rsid w:val="009E0CB1"/>
    <w:rsid w:val="009E50EC"/>
    <w:rsid w:val="00A02EBF"/>
    <w:rsid w:val="00A05B9F"/>
    <w:rsid w:val="00A50882"/>
    <w:rsid w:val="00A5733A"/>
    <w:rsid w:val="00A67616"/>
    <w:rsid w:val="00A73334"/>
    <w:rsid w:val="00A76802"/>
    <w:rsid w:val="00A870FC"/>
    <w:rsid w:val="00A92ECC"/>
    <w:rsid w:val="00A93C40"/>
    <w:rsid w:val="00A97C1E"/>
    <w:rsid w:val="00AB2FA8"/>
    <w:rsid w:val="00AE1767"/>
    <w:rsid w:val="00AE3902"/>
    <w:rsid w:val="00AE401F"/>
    <w:rsid w:val="00B03161"/>
    <w:rsid w:val="00B11DD3"/>
    <w:rsid w:val="00B43C78"/>
    <w:rsid w:val="00B55263"/>
    <w:rsid w:val="00B6516C"/>
    <w:rsid w:val="00B7033A"/>
    <w:rsid w:val="00B7110E"/>
    <w:rsid w:val="00B85608"/>
    <w:rsid w:val="00BA13B2"/>
    <w:rsid w:val="00BE0850"/>
    <w:rsid w:val="00BE0F88"/>
    <w:rsid w:val="00BE1C38"/>
    <w:rsid w:val="00BF536F"/>
    <w:rsid w:val="00C32169"/>
    <w:rsid w:val="00C43E04"/>
    <w:rsid w:val="00C46E96"/>
    <w:rsid w:val="00C71619"/>
    <w:rsid w:val="00C825BE"/>
    <w:rsid w:val="00C85E20"/>
    <w:rsid w:val="00C874FB"/>
    <w:rsid w:val="00C87B35"/>
    <w:rsid w:val="00C978C1"/>
    <w:rsid w:val="00CB28C0"/>
    <w:rsid w:val="00CB6BBE"/>
    <w:rsid w:val="00CE710D"/>
    <w:rsid w:val="00CF53A6"/>
    <w:rsid w:val="00D105BA"/>
    <w:rsid w:val="00D46233"/>
    <w:rsid w:val="00D53699"/>
    <w:rsid w:val="00D77755"/>
    <w:rsid w:val="00D85F65"/>
    <w:rsid w:val="00D87318"/>
    <w:rsid w:val="00D90621"/>
    <w:rsid w:val="00D9406A"/>
    <w:rsid w:val="00DA16C7"/>
    <w:rsid w:val="00DB7716"/>
    <w:rsid w:val="00DD42D7"/>
    <w:rsid w:val="00DF4B4B"/>
    <w:rsid w:val="00E03344"/>
    <w:rsid w:val="00E07BF3"/>
    <w:rsid w:val="00E21CD2"/>
    <w:rsid w:val="00E35EBC"/>
    <w:rsid w:val="00E36DE5"/>
    <w:rsid w:val="00E412AB"/>
    <w:rsid w:val="00E43931"/>
    <w:rsid w:val="00E5194E"/>
    <w:rsid w:val="00E53D71"/>
    <w:rsid w:val="00E54ECD"/>
    <w:rsid w:val="00E63DA7"/>
    <w:rsid w:val="00E66188"/>
    <w:rsid w:val="00E67873"/>
    <w:rsid w:val="00E7188C"/>
    <w:rsid w:val="00E83AF2"/>
    <w:rsid w:val="00E903F2"/>
    <w:rsid w:val="00E96D94"/>
    <w:rsid w:val="00EB2DBD"/>
    <w:rsid w:val="00EC32C7"/>
    <w:rsid w:val="00EC6EBE"/>
    <w:rsid w:val="00EC73F9"/>
    <w:rsid w:val="00ED15F4"/>
    <w:rsid w:val="00EF3D32"/>
    <w:rsid w:val="00F00764"/>
    <w:rsid w:val="00F01F54"/>
    <w:rsid w:val="00F02FC0"/>
    <w:rsid w:val="00F100C0"/>
    <w:rsid w:val="00F14FAC"/>
    <w:rsid w:val="00F1606E"/>
    <w:rsid w:val="00F242BB"/>
    <w:rsid w:val="00F36213"/>
    <w:rsid w:val="00F4176E"/>
    <w:rsid w:val="00F61673"/>
    <w:rsid w:val="00F650B7"/>
    <w:rsid w:val="00F80C82"/>
    <w:rsid w:val="00FA10D6"/>
    <w:rsid w:val="00FA7145"/>
    <w:rsid w:val="00FA71E8"/>
    <w:rsid w:val="00FC75BA"/>
    <w:rsid w:val="7610CC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46B32"/>
  <w15:docId w15:val="{134A8CF4-5419-4856-8BEB-27F17D843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kern w:val="1"/>
      <w:sz w:val="24"/>
      <w:lang w:val="en-US" w:eastAsia="ar-SA"/>
    </w:rPr>
  </w:style>
  <w:style w:type="paragraph" w:styleId="Heading1">
    <w:name w:val="heading 1"/>
    <w:basedOn w:val="Normal"/>
    <w:next w:val="BodyText"/>
    <w:qFormat/>
    <w:pPr>
      <w:keepNext/>
      <w:numPr>
        <w:numId w:val="1"/>
      </w:numPr>
      <w:spacing w:before="120" w:after="60"/>
      <w:outlineLvl w:val="0"/>
    </w:pPr>
    <w:rPr>
      <w:rFonts w:ascii="Arial" w:hAnsi="Arial"/>
      <w:b/>
      <w:sz w:val="28"/>
      <w:lang w:val="en-CA"/>
    </w:rPr>
  </w:style>
  <w:style w:type="paragraph" w:styleId="Heading2">
    <w:name w:val="heading 2"/>
    <w:basedOn w:val="Normal"/>
    <w:next w:val="Normal"/>
    <w:link w:val="Heading2Char"/>
    <w:uiPriority w:val="9"/>
    <w:semiHidden/>
    <w:unhideWhenUsed/>
    <w:qFormat/>
    <w:rsid w:val="00BF536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F536F"/>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Wingdings" w:hAnsi="Wingdings"/>
      <w:sz w:val="16"/>
    </w:rPr>
  </w:style>
  <w:style w:type="character" w:customStyle="1" w:styleId="WW8Num2z1">
    <w:name w:val="WW8Num2z1"/>
    <w:rPr>
      <w:rFonts w:ascii="Courier New" w:hAnsi="Courier New"/>
    </w:rPr>
  </w:style>
  <w:style w:type="character" w:customStyle="1" w:styleId="WW8Num2z3">
    <w:name w:val="WW8Num2z3"/>
    <w:rPr>
      <w:rFonts w:ascii="Symbol" w:hAnsi="Symbol"/>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Symbol" w:hAnsi="Symbol" w:cs="OpenSymbol"/>
    </w:rPr>
  </w:style>
  <w:style w:type="character" w:customStyle="1" w:styleId="WW8Num5z3">
    <w:name w:val="WW8Num5z3"/>
    <w:rPr>
      <w:rFonts w:ascii="Symbol" w:hAnsi="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3z0">
    <w:name w:val="WW8Num3z0"/>
    <w:rPr>
      <w:rFonts w:ascii="Symbol" w:hAnsi="Symbol" w:cs="OpenSymbol"/>
    </w:rPr>
  </w:style>
  <w:style w:type="character" w:customStyle="1" w:styleId="WW8Num6z1">
    <w:name w:val="WW8Num6z1"/>
    <w:rPr>
      <w:rFonts w:ascii="Symbol" w:hAnsi="Symbol" w:cs="OpenSymbol"/>
    </w:rPr>
  </w:style>
  <w:style w:type="character" w:customStyle="1" w:styleId="WW8Num7z0">
    <w:name w:val="WW8Num7z0"/>
    <w:rPr>
      <w:rFonts w:ascii="Symbol" w:hAnsi="Symbol" w:cs="OpenSymbol"/>
    </w:rPr>
  </w:style>
  <w:style w:type="character" w:customStyle="1" w:styleId="WW8Num7z1">
    <w:name w:val="WW8Num7z1"/>
    <w:rPr>
      <w:rFonts w:ascii="Symbol" w:hAnsi="Symbol"/>
    </w:rPr>
  </w:style>
  <w:style w:type="character" w:customStyle="1" w:styleId="WW8Num8z0">
    <w:name w:val="WW8Num8z0"/>
    <w:rPr>
      <w:rFonts w:ascii="Symbol" w:hAnsi="Symbol" w:cs="OpenSymbol"/>
    </w:rPr>
  </w:style>
  <w:style w:type="character" w:customStyle="1" w:styleId="WW8Num8z1">
    <w:name w:val="WW8Num8z1"/>
    <w:rPr>
      <w:rFonts w:ascii="OpenSymbol" w:hAnsi="OpenSymbol" w:cs="OpenSymbol"/>
    </w:rPr>
  </w:style>
  <w:style w:type="character" w:customStyle="1" w:styleId="WW8Num9z1">
    <w:name w:val="WW8Num9z1"/>
    <w:rPr>
      <w:rFonts w:ascii="Courier New" w:hAnsi="Courier New"/>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rPr>
  </w:style>
  <w:style w:type="character" w:customStyle="1" w:styleId="WW8Num11z3">
    <w:name w:val="WW8Num11z3"/>
    <w:rPr>
      <w:rFonts w:ascii="Symbol" w:hAnsi="Symbol"/>
    </w:rPr>
  </w:style>
  <w:style w:type="character" w:customStyle="1" w:styleId="WW8Num2z2">
    <w:name w:val="WW8Num2z2"/>
    <w:rPr>
      <w:rFonts w:ascii="Wingdings" w:hAnsi="Wingdings"/>
    </w:rPr>
  </w:style>
  <w:style w:type="character" w:customStyle="1" w:styleId="WW-Absatz-Standardschriftart1111">
    <w:name w:val="WW-Absatz-Standardschriftart1111"/>
  </w:style>
  <w:style w:type="character" w:customStyle="1" w:styleId="WW-DefaultParagraphFont">
    <w:name w:val="WW-Default Paragraph Font"/>
  </w:style>
  <w:style w:type="character" w:styleId="Hyperlink">
    <w:name w:val="Hyperlink"/>
    <w:semiHidden/>
    <w:rPr>
      <w:color w:val="0000FF"/>
      <w:u w:val="single"/>
    </w:rPr>
  </w:style>
  <w:style w:type="character" w:customStyle="1" w:styleId="PageNumber1">
    <w:name w:val="Page Number1"/>
    <w:basedOn w:val="WW-DefaultParagraphFont"/>
  </w:style>
  <w:style w:type="character" w:styleId="FollowedHyperlink">
    <w:name w:val="FollowedHyperlink"/>
    <w:semiHidden/>
    <w:rPr>
      <w:color w:val="800080"/>
      <w:u w:val="single"/>
    </w:rPr>
  </w:style>
  <w:style w:type="character" w:customStyle="1" w:styleId="BalloonTextChar">
    <w:name w:val="Balloon Text Char"/>
    <w:rPr>
      <w:rFonts w:ascii="Tahoma" w:hAnsi="Tahoma" w:cs="Tahoma"/>
      <w:sz w:val="16"/>
      <w:szCs w:val="16"/>
    </w:rPr>
  </w:style>
  <w:style w:type="character" w:customStyle="1" w:styleId="ListLabel1">
    <w:name w:val="ListLabel 1"/>
    <w:rPr>
      <w:sz w:val="16"/>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Arial" w:hAnsi="Arial" w:cs="Arial"/>
      <w:sz w:val="28"/>
      <w:szCs w:val="28"/>
    </w:rPr>
  </w:style>
  <w:style w:type="paragraph" w:styleId="BodyText">
    <w:name w:val="Body Text"/>
    <w:basedOn w:val="Normal"/>
    <w:semiHidden/>
    <w:pPr>
      <w:spacing w:after="120"/>
    </w:pPr>
  </w:style>
  <w:style w:type="paragraph" w:styleId="List">
    <w:name w:val="List"/>
    <w:basedOn w:val="BodyText"/>
    <w:semiHidden/>
  </w:style>
  <w:style w:type="paragraph" w:styleId="Caption">
    <w:name w:val="caption"/>
    <w:basedOn w:val="Normal"/>
    <w:qFormat/>
    <w:pPr>
      <w:suppressLineNumbers/>
      <w:spacing w:before="120" w:after="120"/>
    </w:pPr>
    <w:rPr>
      <w:i/>
      <w:iCs/>
      <w:szCs w:val="24"/>
    </w:rPr>
  </w:style>
  <w:style w:type="paragraph" w:customStyle="1" w:styleId="Index">
    <w:name w:val="Index"/>
    <w:basedOn w:val="Normal"/>
    <w:pPr>
      <w:suppressLineNumbers/>
    </w:pPr>
  </w:style>
  <w:style w:type="paragraph" w:customStyle="1" w:styleId="SubHead2">
    <w:name w:val="Sub Head 2"/>
    <w:basedOn w:val="Normal"/>
    <w:pPr>
      <w:spacing w:before="80" w:after="20"/>
    </w:pPr>
    <w:rPr>
      <w:b/>
    </w:rPr>
  </w:style>
  <w:style w:type="paragraph" w:styleId="Footer">
    <w:name w:val="footer"/>
    <w:basedOn w:val="Normal"/>
    <w:semiHidden/>
    <w:pPr>
      <w:suppressLineNumbers/>
      <w:tabs>
        <w:tab w:val="center" w:pos="5920"/>
        <w:tab w:val="right" w:pos="10240"/>
      </w:tabs>
      <w:spacing w:after="160"/>
      <w:ind w:left="200" w:right="200"/>
    </w:pPr>
    <w:rPr>
      <w:rFonts w:ascii="Arial" w:hAnsi="Arial"/>
      <w:sz w:val="18"/>
    </w:rPr>
  </w:style>
  <w:style w:type="paragraph" w:styleId="ListBullet">
    <w:name w:val="List Bullet"/>
    <w:basedOn w:val="Normal"/>
    <w:rPr>
      <w:lang w:val="en-GB"/>
    </w:rPr>
  </w:style>
  <w:style w:type="paragraph" w:styleId="Header">
    <w:name w:val="header"/>
    <w:basedOn w:val="Normal"/>
    <w:semiHidden/>
    <w:pPr>
      <w:suppressLineNumbers/>
      <w:tabs>
        <w:tab w:val="center" w:pos="4320"/>
        <w:tab w:val="right" w:pos="8640"/>
      </w:tabs>
    </w:pPr>
  </w:style>
  <w:style w:type="paragraph" w:styleId="ListParagraph">
    <w:name w:val="List Paragraph"/>
    <w:basedOn w:val="Normal"/>
    <w:qFormat/>
    <w:pPr>
      <w:ind w:left="720"/>
    </w:pPr>
  </w:style>
  <w:style w:type="paragraph" w:styleId="BalloonText">
    <w:name w:val="Balloon Text"/>
    <w:basedOn w:val="Normal"/>
    <w:rPr>
      <w:rFonts w:ascii="Tahoma" w:hAnsi="Tahoma" w:cs="Tahoma"/>
      <w:sz w:val="16"/>
      <w:szCs w:val="16"/>
    </w:rPr>
  </w:style>
  <w:style w:type="paragraph" w:customStyle="1" w:styleId="Instructions">
    <w:name w:val="Instructions"/>
    <w:basedOn w:val="Normal"/>
    <w:pPr>
      <w:spacing w:after="240"/>
    </w:pPr>
    <w:rPr>
      <w:i/>
      <w:color w:val="0000FF"/>
      <w:szCs w:val="24"/>
      <w:lang w:val="en-CA"/>
    </w:rPr>
  </w:style>
  <w:style w:type="table" w:styleId="TableGrid">
    <w:name w:val="Table Grid"/>
    <w:basedOn w:val="TableNormal"/>
    <w:uiPriority w:val="59"/>
    <w:rsid w:val="006971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attribute-name">
    <w:name w:val="html-attribute-name"/>
    <w:basedOn w:val="DefaultParagraphFont"/>
    <w:rsid w:val="0069718E"/>
  </w:style>
  <w:style w:type="character" w:customStyle="1" w:styleId="html-attribute-value">
    <w:name w:val="html-attribute-value"/>
    <w:basedOn w:val="DefaultParagraphFont"/>
    <w:rsid w:val="0069718E"/>
  </w:style>
  <w:style w:type="character" w:styleId="UnresolvedMention">
    <w:name w:val="Unresolved Mention"/>
    <w:basedOn w:val="DefaultParagraphFont"/>
    <w:uiPriority w:val="99"/>
    <w:semiHidden/>
    <w:unhideWhenUsed/>
    <w:rsid w:val="002D47FC"/>
    <w:rPr>
      <w:color w:val="605E5C"/>
      <w:shd w:val="clear" w:color="auto" w:fill="E1DFDD"/>
    </w:rPr>
  </w:style>
  <w:style w:type="character" w:customStyle="1" w:styleId="Heading2Char">
    <w:name w:val="Heading 2 Char"/>
    <w:basedOn w:val="DefaultParagraphFont"/>
    <w:link w:val="Heading2"/>
    <w:uiPriority w:val="9"/>
    <w:semiHidden/>
    <w:rsid w:val="00BF536F"/>
    <w:rPr>
      <w:rFonts w:asciiTheme="majorHAnsi" w:eastAsiaTheme="majorEastAsia" w:hAnsiTheme="majorHAnsi" w:cstheme="majorBidi"/>
      <w:color w:val="365F91" w:themeColor="accent1" w:themeShade="BF"/>
      <w:kern w:val="1"/>
      <w:sz w:val="26"/>
      <w:szCs w:val="26"/>
      <w:lang w:val="en-US" w:eastAsia="ar-SA"/>
    </w:rPr>
  </w:style>
  <w:style w:type="character" w:customStyle="1" w:styleId="Heading3Char">
    <w:name w:val="Heading 3 Char"/>
    <w:basedOn w:val="DefaultParagraphFont"/>
    <w:link w:val="Heading3"/>
    <w:uiPriority w:val="9"/>
    <w:semiHidden/>
    <w:rsid w:val="00BF536F"/>
    <w:rPr>
      <w:rFonts w:asciiTheme="majorHAnsi" w:eastAsiaTheme="majorEastAsia" w:hAnsiTheme="majorHAnsi" w:cstheme="majorBidi"/>
      <w:color w:val="243F60" w:themeColor="accent1" w:themeShade="7F"/>
      <w:kern w:val="1"/>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489580">
      <w:bodyDiv w:val="1"/>
      <w:marLeft w:val="0"/>
      <w:marRight w:val="0"/>
      <w:marTop w:val="0"/>
      <w:marBottom w:val="0"/>
      <w:divBdr>
        <w:top w:val="none" w:sz="0" w:space="0" w:color="auto"/>
        <w:left w:val="none" w:sz="0" w:space="0" w:color="auto"/>
        <w:bottom w:val="none" w:sz="0" w:space="0" w:color="auto"/>
        <w:right w:val="none" w:sz="0" w:space="0" w:color="auto"/>
      </w:divBdr>
      <w:divsChild>
        <w:div w:id="156456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88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21467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176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216417">
      <w:bodyDiv w:val="1"/>
      <w:marLeft w:val="0"/>
      <w:marRight w:val="0"/>
      <w:marTop w:val="0"/>
      <w:marBottom w:val="0"/>
      <w:divBdr>
        <w:top w:val="none" w:sz="0" w:space="0" w:color="auto"/>
        <w:left w:val="none" w:sz="0" w:space="0" w:color="auto"/>
        <w:bottom w:val="none" w:sz="0" w:space="0" w:color="auto"/>
        <w:right w:val="none" w:sz="0" w:space="0" w:color="auto"/>
      </w:divBdr>
      <w:divsChild>
        <w:div w:id="841551443">
          <w:blockQuote w:val="1"/>
          <w:marLeft w:val="720"/>
          <w:marRight w:val="720"/>
          <w:marTop w:val="100"/>
          <w:marBottom w:val="100"/>
          <w:divBdr>
            <w:top w:val="none" w:sz="0" w:space="0" w:color="auto"/>
            <w:left w:val="none" w:sz="0" w:space="0" w:color="auto"/>
            <w:bottom w:val="none" w:sz="0" w:space="0" w:color="auto"/>
            <w:right w:val="none" w:sz="0" w:space="0" w:color="auto"/>
          </w:divBdr>
        </w:div>
        <w:div w:id="28739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558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982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306725">
      <w:bodyDiv w:val="1"/>
      <w:marLeft w:val="0"/>
      <w:marRight w:val="0"/>
      <w:marTop w:val="0"/>
      <w:marBottom w:val="0"/>
      <w:divBdr>
        <w:top w:val="none" w:sz="0" w:space="0" w:color="auto"/>
        <w:left w:val="none" w:sz="0" w:space="0" w:color="auto"/>
        <w:bottom w:val="none" w:sz="0" w:space="0" w:color="auto"/>
        <w:right w:val="none" w:sz="0" w:space="0" w:color="auto"/>
      </w:divBdr>
    </w:div>
    <w:div w:id="1126851649">
      <w:bodyDiv w:val="1"/>
      <w:marLeft w:val="0"/>
      <w:marRight w:val="0"/>
      <w:marTop w:val="0"/>
      <w:marBottom w:val="0"/>
      <w:divBdr>
        <w:top w:val="none" w:sz="0" w:space="0" w:color="auto"/>
        <w:left w:val="none" w:sz="0" w:space="0" w:color="auto"/>
        <w:bottom w:val="none" w:sz="0" w:space="0" w:color="auto"/>
        <w:right w:val="none" w:sz="0" w:space="0" w:color="auto"/>
      </w:divBdr>
    </w:div>
    <w:div w:id="1180310354">
      <w:bodyDiv w:val="1"/>
      <w:marLeft w:val="0"/>
      <w:marRight w:val="0"/>
      <w:marTop w:val="0"/>
      <w:marBottom w:val="0"/>
      <w:divBdr>
        <w:top w:val="none" w:sz="0" w:space="0" w:color="auto"/>
        <w:left w:val="none" w:sz="0" w:space="0" w:color="auto"/>
        <w:bottom w:val="none" w:sz="0" w:space="0" w:color="auto"/>
        <w:right w:val="none" w:sz="0" w:space="0" w:color="auto"/>
      </w:divBdr>
    </w:div>
    <w:div w:id="1493375934">
      <w:bodyDiv w:val="1"/>
      <w:marLeft w:val="0"/>
      <w:marRight w:val="0"/>
      <w:marTop w:val="0"/>
      <w:marBottom w:val="0"/>
      <w:divBdr>
        <w:top w:val="none" w:sz="0" w:space="0" w:color="auto"/>
        <w:left w:val="none" w:sz="0" w:space="0" w:color="auto"/>
        <w:bottom w:val="none" w:sz="0" w:space="0" w:color="auto"/>
        <w:right w:val="none" w:sz="0" w:space="0" w:color="auto"/>
      </w:divBdr>
    </w:div>
    <w:div w:id="170263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mdb.com/chart/top/?ref_=nv_mv_250"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ython.org/dev/peps/pep-0008/"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eps.python.org/pep-0008/"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mdb.com/chart/top/?ref_=nv_mv_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8e57793-e4b2-47f7-877f-ea6d29fae10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940DCEB12F1B74BB4C78279C22A4348" ma:contentTypeVersion="13" ma:contentTypeDescription="Create a new document." ma:contentTypeScope="" ma:versionID="7b90ab2ab9de81ff587491547713b816">
  <xsd:schema xmlns:xsd="http://www.w3.org/2001/XMLSchema" xmlns:xs="http://www.w3.org/2001/XMLSchema" xmlns:p="http://schemas.microsoft.com/office/2006/metadata/properties" xmlns:ns2="98e57793-e4b2-47f7-877f-ea6d29fae10c" targetNamespace="http://schemas.microsoft.com/office/2006/metadata/properties" ma:root="true" ma:fieldsID="f10527fbe1e78f34cc323780c2aa92b7" ns2:_="">
    <xsd:import namespace="98e57793-e4b2-47f7-877f-ea6d29fae1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57793-e4b2-47f7-877f-ea6d29fae1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912d4b-de81-4840-8b6d-1f506001ebc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9D8F75-BBBC-48AE-99A4-6A7694B9C20F}">
  <ds:schemaRefs>
    <ds:schemaRef ds:uri="http://schemas.microsoft.com/sharepoint/v3/contenttype/forms"/>
  </ds:schemaRefs>
</ds:datastoreItem>
</file>

<file path=customXml/itemProps2.xml><?xml version="1.0" encoding="utf-8"?>
<ds:datastoreItem xmlns:ds="http://schemas.openxmlformats.org/officeDocument/2006/customXml" ds:itemID="{DBE76B16-C87F-4E81-B0A7-A680B03DDA34}">
  <ds:schemaRefs>
    <ds:schemaRef ds:uri="http://schemas.openxmlformats.org/officeDocument/2006/bibliography"/>
  </ds:schemaRefs>
</ds:datastoreItem>
</file>

<file path=customXml/itemProps3.xml><?xml version="1.0" encoding="utf-8"?>
<ds:datastoreItem xmlns:ds="http://schemas.openxmlformats.org/officeDocument/2006/customXml" ds:itemID="{3EEE76F2-17AC-45DD-8420-77114F4348B8}">
  <ds:schemaRefs>
    <ds:schemaRef ds:uri="http://schemas.microsoft.com/office/2006/metadata/properties"/>
    <ds:schemaRef ds:uri="http://schemas.microsoft.com/office/infopath/2007/PartnerControls"/>
    <ds:schemaRef ds:uri="98e57793-e4b2-47f7-877f-ea6d29fae10c"/>
  </ds:schemaRefs>
</ds:datastoreItem>
</file>

<file path=customXml/itemProps4.xml><?xml version="1.0" encoding="utf-8"?>
<ds:datastoreItem xmlns:ds="http://schemas.openxmlformats.org/officeDocument/2006/customXml" ds:itemID="{CEE29BFD-6838-437D-AD16-888D345FD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57793-e4b2-47f7-877f-ea6d29fae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1329</Words>
  <Characters>6250</Characters>
  <Application>Microsoft Office Word</Application>
  <DocSecurity>0</DocSecurity>
  <Lines>201</Lines>
  <Paragraphs>148</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Lab_Template</dc:title>
  <dc:creator>mthibault</dc:creator>
  <cp:lastModifiedBy>Christopher Elliott</cp:lastModifiedBy>
  <cp:revision>91</cp:revision>
  <cp:lastPrinted>2012-01-30T06:51:00Z</cp:lastPrinted>
  <dcterms:created xsi:type="dcterms:W3CDTF">2018-04-13T03:48:00Z</dcterms:created>
  <dcterms:modified xsi:type="dcterms:W3CDTF">2025-10-14T11:53:00Z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0x010100E940DCEB12F1B74BB4C78279C22A4348</vt:lpwstr>
  </property>
  <property fmtid="{D5CDD505-2E9C-101B-9397-08002B2CF9AE}" pid="3" name="Order">
    <vt:r8>1659000</vt:r8>
  </property>
  <property fmtid="{D5CDD505-2E9C-101B-9397-08002B2CF9AE}" pid="4" name="MediaServiceImageTags">
    <vt:lpwstr/>
  </property>
</Properties>
</file>